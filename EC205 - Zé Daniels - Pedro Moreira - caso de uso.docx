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461F01D7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77481B">
        <w:rPr>
          <w:rFonts w:cs="Arial"/>
        </w:rPr>
        <w:t>0.4</w:t>
      </w:r>
    </w:p>
    <w:p w14:paraId="10F06BCA" w14:textId="29F0D31C" w:rsidR="0009003B" w:rsidRDefault="00764E4C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24</w:t>
      </w:r>
      <w:r w:rsidR="00407C6A">
        <w:rPr>
          <w:rFonts w:cs="Arial"/>
        </w:rPr>
        <w:t xml:space="preserve"> </w:t>
      </w:r>
      <w:proofErr w:type="gramStart"/>
      <w:r w:rsidR="00407C6A">
        <w:rPr>
          <w:rFonts w:cs="Arial"/>
        </w:rPr>
        <w:t xml:space="preserve">de </w:t>
      </w:r>
      <w:r>
        <w:rPr>
          <w:rFonts w:cs="Arial"/>
        </w:rPr>
        <w:t xml:space="preserve"> Setembro</w:t>
      </w:r>
      <w:proofErr w:type="gramEnd"/>
      <w:r w:rsidR="00407C6A">
        <w:rPr>
          <w:rFonts w:cs="Arial"/>
        </w:rPr>
        <w:t xml:space="preserve"> de </w:t>
      </w:r>
      <w:r w:rsidR="00C51A8A">
        <w:rPr>
          <w:rFonts w:cs="Arial"/>
        </w:rPr>
        <w:t>2017</w:t>
      </w:r>
    </w:p>
    <w:p w14:paraId="64B2BDD1" w14:textId="77777777" w:rsidR="007214A9" w:rsidRDefault="007214A9">
      <w:pPr>
        <w:pStyle w:val="Title-Name"/>
        <w:spacing w:before="240" w:after="240"/>
        <w:jc w:val="center"/>
        <w:rPr>
          <w:rFonts w:cs="Arial"/>
          <w:b/>
        </w:rPr>
      </w:pPr>
    </w:p>
    <w:p w14:paraId="10F06BCB" w14:textId="26B5A6E1" w:rsidR="0009003B" w:rsidRPr="00240BB3" w:rsidRDefault="00C51A8A">
      <w:pPr>
        <w:pStyle w:val="Title-Name"/>
        <w:spacing w:before="240" w:after="240"/>
        <w:jc w:val="center"/>
        <w:rPr>
          <w:rFonts w:cs="Arial"/>
          <w:b/>
        </w:rPr>
      </w:pPr>
      <w:r>
        <w:rPr>
          <w:rFonts w:cs="Arial"/>
          <w:b/>
        </w:rPr>
        <w:t xml:space="preserve">Zé </w:t>
      </w:r>
      <w:proofErr w:type="spellStart"/>
      <w:r>
        <w:rPr>
          <w:rFonts w:cs="Arial"/>
          <w:b/>
        </w:rPr>
        <w:t>Daniels</w:t>
      </w:r>
      <w:proofErr w:type="spellEnd"/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3828D55D" w:rsidR="0009003B" w:rsidRPr="00764E4C" w:rsidRDefault="00C51A8A">
      <w:pPr>
        <w:pStyle w:val="Title-Name"/>
        <w:spacing w:before="0" w:after="0"/>
        <w:jc w:val="center"/>
        <w:rPr>
          <w:rFonts w:cs="Arial"/>
          <w:b/>
        </w:rPr>
      </w:pPr>
      <w:r w:rsidRPr="00764E4C">
        <w:rPr>
          <w:rFonts w:cs="Arial"/>
          <w:b/>
        </w:rPr>
        <w:t>João Guilherme</w:t>
      </w:r>
      <w:r w:rsidR="007214A9" w:rsidRPr="00764E4C">
        <w:rPr>
          <w:rFonts w:cs="Arial"/>
          <w:b/>
        </w:rPr>
        <w:t xml:space="preserve"> Lima</w:t>
      </w:r>
    </w:p>
    <w:p w14:paraId="434CF622" w14:textId="77777777" w:rsidR="00330BF4" w:rsidRDefault="00330BF4" w:rsidP="007C25D7">
      <w:pPr>
        <w:pStyle w:val="Title-Name"/>
        <w:spacing w:before="0" w:after="0"/>
        <w:jc w:val="center"/>
        <w:rPr>
          <w:rFonts w:cs="Arial"/>
        </w:rPr>
      </w:pPr>
      <w:r w:rsidRPr="00330BF4">
        <w:rPr>
          <w:rFonts w:cs="Arial"/>
        </w:rPr>
        <w:t>João Pedro de Souza Pereira Alves</w:t>
      </w:r>
    </w:p>
    <w:p w14:paraId="2C3E9C59" w14:textId="7A8B4EC4" w:rsidR="007C25D7" w:rsidRDefault="00C51A8A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Pedro</w:t>
      </w:r>
      <w:r w:rsidR="007214A9">
        <w:rPr>
          <w:rFonts w:cs="Arial"/>
        </w:rPr>
        <w:t xml:space="preserve"> Henrique</w:t>
      </w:r>
      <w:r>
        <w:rPr>
          <w:rFonts w:cs="Arial"/>
        </w:rPr>
        <w:t xml:space="preserve"> Moreira</w:t>
      </w:r>
      <w:r w:rsidR="007214A9">
        <w:rPr>
          <w:rFonts w:cs="Arial"/>
        </w:rPr>
        <w:t xml:space="preserve"> Pereira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30771D7B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CB7CB9" w:rsidRPr="00CB7CB9">
        <w:rPr>
          <w:rFonts w:cs="Arial"/>
          <w:noProof/>
        </w:rPr>
        <w:t xml:space="preserve"> -</w:t>
      </w:r>
      <w:r w:rsidR="009546D5">
        <w:rPr>
          <w:rFonts w:cs="Arial"/>
          <w:noProof/>
        </w:rPr>
        <w:t xml:space="preserve"> </w:t>
      </w:r>
      <w:r w:rsidR="007214A9">
        <w:rPr>
          <w:rFonts w:cs="Arial"/>
          <w:noProof/>
        </w:rPr>
        <w:t>L1</w:t>
      </w:r>
      <w:r w:rsidR="009546D5">
        <w:rPr>
          <w:rFonts w:cs="Arial"/>
          <w:noProof/>
        </w:rPr>
        <w:t>-</w:t>
      </w:r>
      <w:r w:rsidR="00CB7CB9" w:rsidRP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459891773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635"/>
        <w:gridCol w:w="3118"/>
        <w:gridCol w:w="1701"/>
        <w:gridCol w:w="1843"/>
        <w:gridCol w:w="1420"/>
      </w:tblGrid>
      <w:tr w:rsidR="00240BB3" w14:paraId="4FF54235" w14:textId="77777777" w:rsidTr="007214A9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635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118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7214A9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635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EB5144" w14:textId="1C88283C" w:rsidR="009546D5" w:rsidRPr="0077481B" w:rsidRDefault="007214A9" w:rsidP="009546D5">
            <w:pPr>
              <w:snapToGrid w:val="0"/>
              <w:jc w:val="center"/>
              <w:rPr>
                <w:b/>
              </w:rPr>
            </w:pPr>
            <w:r w:rsidRPr="0077481B">
              <w:rPr>
                <w:b/>
              </w:rPr>
              <w:t>João Guilherme</w:t>
            </w:r>
          </w:p>
          <w:p w14:paraId="1F7DF061" w14:textId="77777777" w:rsidR="007214A9" w:rsidRPr="009546D5" w:rsidRDefault="007214A9" w:rsidP="009546D5">
            <w:pPr>
              <w:snapToGrid w:val="0"/>
              <w:jc w:val="center"/>
            </w:pPr>
          </w:p>
          <w:p w14:paraId="3D999BCF" w14:textId="3F18D1ED" w:rsidR="009546D5" w:rsidRDefault="007214A9" w:rsidP="009546D5">
            <w:pPr>
              <w:snapToGrid w:val="0"/>
              <w:jc w:val="center"/>
            </w:pPr>
            <w:r>
              <w:t>Joã</w:t>
            </w:r>
            <w:r w:rsidR="00C51A8A">
              <w:t>o Pedro</w:t>
            </w:r>
          </w:p>
          <w:p w14:paraId="3D7B86A4" w14:textId="77777777" w:rsidR="007214A9" w:rsidRPr="009546D5" w:rsidRDefault="007214A9" w:rsidP="009546D5">
            <w:pPr>
              <w:snapToGrid w:val="0"/>
              <w:jc w:val="center"/>
            </w:pPr>
          </w:p>
          <w:p w14:paraId="2EDD4A8C" w14:textId="75B421B9" w:rsidR="00240BB3" w:rsidRPr="009546D5" w:rsidRDefault="00C51A8A" w:rsidP="007214A9">
            <w:pPr>
              <w:snapToGrid w:val="0"/>
              <w:jc w:val="center"/>
            </w:pPr>
            <w:r>
              <w:t>Ped</w:t>
            </w:r>
            <w:r w:rsidR="009546D5" w:rsidRPr="009546D5">
              <w:t>r</w:t>
            </w:r>
            <w:r>
              <w:t>o</w:t>
            </w:r>
            <w:r w:rsidR="007214A9">
              <w:t xml:space="preserve"> </w:t>
            </w:r>
            <w:r>
              <w:t>Moreira</w:t>
            </w:r>
          </w:p>
        </w:tc>
        <w:tc>
          <w:tcPr>
            <w:tcW w:w="3118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16992EEB" w:rsidR="00240BB3" w:rsidRDefault="00C51A8A" w:rsidP="00C51A8A">
            <w:pPr>
              <w:snapToGrid w:val="0"/>
              <w:jc w:val="center"/>
            </w:pPr>
            <w:r>
              <w:t>13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5586BED4" w:rsidR="00240BB3" w:rsidRPr="00302529" w:rsidRDefault="003B540E" w:rsidP="003B540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</w:t>
            </w:r>
            <w:r w:rsidR="00CF1394">
              <w:rPr>
                <w:b/>
              </w:rPr>
              <w:t xml:space="preserve"> </w:t>
            </w:r>
            <w:r>
              <w:rPr>
                <w:b/>
              </w:rPr>
              <w:t>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386AAE54" w:rsidR="00240BB3" w:rsidRDefault="00CF1394" w:rsidP="00AD6438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240BB3" w14:paraId="6F93DD8D" w14:textId="77777777" w:rsidTr="007214A9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2E9664C1" w:rsidR="00240BB3" w:rsidRDefault="0077481B" w:rsidP="00240BB3">
            <w:pPr>
              <w:jc w:val="center"/>
            </w:pPr>
            <w:r>
              <w:t>V0.4</w:t>
            </w:r>
          </w:p>
        </w:tc>
        <w:tc>
          <w:tcPr>
            <w:tcW w:w="1635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41FB60C" w14:textId="77777777" w:rsidR="0077481B" w:rsidRPr="0077481B" w:rsidRDefault="0077481B" w:rsidP="0077481B">
            <w:pPr>
              <w:snapToGrid w:val="0"/>
              <w:jc w:val="center"/>
              <w:rPr>
                <w:b/>
              </w:rPr>
            </w:pPr>
            <w:r w:rsidRPr="0077481B">
              <w:rPr>
                <w:b/>
              </w:rPr>
              <w:t>João Guilherme</w:t>
            </w:r>
          </w:p>
          <w:p w14:paraId="0F97B25E" w14:textId="77777777" w:rsidR="0077481B" w:rsidRPr="009546D5" w:rsidRDefault="0077481B" w:rsidP="0077481B">
            <w:pPr>
              <w:snapToGrid w:val="0"/>
              <w:jc w:val="center"/>
            </w:pPr>
          </w:p>
          <w:p w14:paraId="49A288FA" w14:textId="77777777" w:rsidR="0077481B" w:rsidRDefault="0077481B" w:rsidP="0077481B">
            <w:pPr>
              <w:snapToGrid w:val="0"/>
              <w:jc w:val="center"/>
            </w:pPr>
            <w:r>
              <w:t>João Pedro</w:t>
            </w:r>
          </w:p>
          <w:p w14:paraId="7B6DCDF0" w14:textId="77777777" w:rsidR="0077481B" w:rsidRPr="009546D5" w:rsidRDefault="0077481B" w:rsidP="0077481B">
            <w:pPr>
              <w:snapToGrid w:val="0"/>
              <w:jc w:val="center"/>
            </w:pPr>
          </w:p>
          <w:p w14:paraId="664114F8" w14:textId="3E825857" w:rsidR="00240BB3" w:rsidRDefault="0077481B" w:rsidP="0077481B">
            <w:pPr>
              <w:snapToGrid w:val="0"/>
              <w:jc w:val="center"/>
            </w:pPr>
            <w:r>
              <w:t>Ped</w:t>
            </w:r>
            <w:r w:rsidRPr="009546D5">
              <w:t>r</w:t>
            </w:r>
            <w:r>
              <w:t>o Moreira</w:t>
            </w:r>
          </w:p>
        </w:tc>
        <w:tc>
          <w:tcPr>
            <w:tcW w:w="3118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983C7AA" w14:textId="77777777" w:rsidR="00240BB3" w:rsidRDefault="0077481B" w:rsidP="00240BB3">
            <w:pPr>
              <w:snapToGrid w:val="0"/>
              <w:jc w:val="center"/>
            </w:pPr>
            <w:r>
              <w:t>Requisitos Funcionais</w:t>
            </w:r>
          </w:p>
          <w:p w14:paraId="7974DF4B" w14:textId="77777777" w:rsidR="0077481B" w:rsidRDefault="0077481B" w:rsidP="00240BB3">
            <w:pPr>
              <w:snapToGrid w:val="0"/>
              <w:jc w:val="center"/>
            </w:pPr>
            <w:r>
              <w:t>Diagrama de Caso de Uso</w:t>
            </w:r>
          </w:p>
          <w:p w14:paraId="119CED40" w14:textId="77777777" w:rsidR="0077481B" w:rsidRDefault="0077481B" w:rsidP="00240BB3">
            <w:pPr>
              <w:snapToGrid w:val="0"/>
              <w:jc w:val="center"/>
            </w:pPr>
            <w:r>
              <w:t>Fluxo de Eventos</w:t>
            </w:r>
          </w:p>
          <w:p w14:paraId="69CE5C63" w14:textId="38792ABE" w:rsidR="0077481B" w:rsidRDefault="0077481B" w:rsidP="00240BB3">
            <w:pPr>
              <w:snapToGrid w:val="0"/>
              <w:jc w:val="center"/>
            </w:pPr>
            <w:r>
              <w:t>Requisitos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1B69941E" w:rsidR="00240BB3" w:rsidRDefault="0077481B" w:rsidP="00AD6438">
            <w:pPr>
              <w:snapToGrid w:val="0"/>
              <w:jc w:val="center"/>
            </w:pPr>
            <w:r>
              <w:t>24/09/2017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3C63F540" w:rsidR="00240BB3" w:rsidRPr="00302529" w:rsidRDefault="0077481B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10E4D06C" w:rsidR="00240BB3" w:rsidRDefault="00240BB3" w:rsidP="00AD6438">
            <w:pPr>
              <w:snapToGrid w:val="0"/>
              <w:jc w:val="center"/>
            </w:pPr>
          </w:p>
        </w:tc>
      </w:tr>
      <w:tr w:rsidR="00240BB3" w14:paraId="31C6ADD0" w14:textId="77777777" w:rsidTr="007214A9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4C4665E6" w:rsidR="00240BB3" w:rsidRDefault="00240BB3" w:rsidP="00240BB3">
            <w:pPr>
              <w:jc w:val="center"/>
            </w:pPr>
          </w:p>
        </w:tc>
        <w:tc>
          <w:tcPr>
            <w:tcW w:w="1635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8DCD4A2" w14:textId="64AF0D6E" w:rsidR="00240BB3" w:rsidRDefault="00240BB3" w:rsidP="00240BB3">
            <w:pPr>
              <w:snapToGrid w:val="0"/>
              <w:jc w:val="center"/>
            </w:pPr>
          </w:p>
        </w:tc>
        <w:tc>
          <w:tcPr>
            <w:tcW w:w="3118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6E30E431" w:rsidR="00240BB3" w:rsidRPr="004E19FF" w:rsidRDefault="00240BB3" w:rsidP="00240BB3">
            <w:pPr>
              <w:snapToGrid w:val="0"/>
              <w:jc w:val="center"/>
            </w:pP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71192F1A" w:rsidR="00240BB3" w:rsidRDefault="00240BB3" w:rsidP="00AD6438">
            <w:pPr>
              <w:snapToGrid w:val="0"/>
              <w:jc w:val="center"/>
            </w:pP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4A030665" w:rsidR="00240BB3" w:rsidRPr="00302529" w:rsidRDefault="00240BB3" w:rsidP="00AD6438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02B73899" w:rsidR="00240BB3" w:rsidRDefault="00240BB3" w:rsidP="00AD6438">
            <w:pPr>
              <w:snapToGrid w:val="0"/>
              <w:jc w:val="center"/>
            </w:pP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59891774"/>
      <w:r>
        <w:lastRenderedPageBreak/>
        <w:t>Índice</w:t>
      </w:r>
      <w:bookmarkEnd w:id="1"/>
    </w:p>
    <w:p w14:paraId="39D095C1" w14:textId="63363C65" w:rsidR="00E85ABB" w:rsidRDefault="0009003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E85ABB">
        <w:rPr>
          <w:noProof/>
        </w:rPr>
        <w:t>Tabela de Revisões</w:t>
      </w:r>
      <w:r w:rsidR="00E85ABB">
        <w:rPr>
          <w:noProof/>
        </w:rPr>
        <w:tab/>
      </w:r>
      <w:r w:rsidR="00E85ABB">
        <w:rPr>
          <w:noProof/>
        </w:rPr>
        <w:fldChar w:fldCharType="begin"/>
      </w:r>
      <w:r w:rsidR="00E85ABB">
        <w:rPr>
          <w:noProof/>
        </w:rPr>
        <w:instrText xml:space="preserve"> PAGEREF _Toc459891773 \h </w:instrText>
      </w:r>
      <w:r w:rsidR="00E85ABB">
        <w:rPr>
          <w:noProof/>
        </w:rPr>
      </w:r>
      <w:r w:rsidR="00E85ABB">
        <w:rPr>
          <w:noProof/>
        </w:rPr>
        <w:fldChar w:fldCharType="separate"/>
      </w:r>
      <w:r w:rsidR="000B485B">
        <w:rPr>
          <w:noProof/>
        </w:rPr>
        <w:t>2</w:t>
      </w:r>
      <w:r w:rsidR="00E85ABB">
        <w:rPr>
          <w:noProof/>
        </w:rPr>
        <w:fldChar w:fldCharType="end"/>
      </w:r>
    </w:p>
    <w:p w14:paraId="120DDFB0" w14:textId="5388AD8E" w:rsidR="00E85ABB" w:rsidRDefault="00E85AB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3</w:t>
      </w:r>
      <w:r>
        <w:rPr>
          <w:noProof/>
        </w:rPr>
        <w:fldChar w:fldCharType="end"/>
      </w:r>
    </w:p>
    <w:p w14:paraId="394B1CDC" w14:textId="1974ADA2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4</w:t>
      </w:r>
      <w:r>
        <w:rPr>
          <w:noProof/>
        </w:rPr>
        <w:fldChar w:fldCharType="end"/>
      </w:r>
    </w:p>
    <w:p w14:paraId="119EE710" w14:textId="29D079FB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5</w:t>
      </w:r>
      <w:r>
        <w:rPr>
          <w:noProof/>
        </w:rPr>
        <w:fldChar w:fldCharType="end"/>
      </w:r>
    </w:p>
    <w:p w14:paraId="1812FAB3" w14:textId="7B735D7E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2B286D1C" w14:textId="2AFD268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48EE9AF8" w14:textId="38E2A094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04BC0718" w14:textId="00EC3A08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3C68E5E2" w14:textId="662A32A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1F47D17E" w14:textId="6A53C50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213C7FB4" w14:textId="5E8B8398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8FBE752" w14:textId="3C8B821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62E600D7" w14:textId="3CB1A921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CBB1FF5" w14:textId="7C83CCA2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1C5CA67" w14:textId="44D3667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3BF2A770" w14:textId="5C2D3D77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670E3B3E" w14:textId="4B723F93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2803A546" w14:textId="391C5EA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2EE8298D" w14:textId="2A2F29D8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1B8EC5C4" w14:textId="3667854A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4F45A4E1" w14:textId="5D4146EA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3DD319D0" w14:textId="3FABDB8D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669224BD" w14:textId="4358EFBA" w:rsidR="00E85ABB" w:rsidRDefault="00E85ABB" w:rsidP="00E85ABB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0F98613F" w14:textId="61508B09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63D767A8" w14:textId="211491E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9B07398" w14:textId="688841F1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614F66B5" w14:textId="6F27DCB7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3E241B73" w14:textId="4F09552B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A3DE19F" w14:textId="2B4EDCE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0305583F" w14:textId="08B0594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17274C" w14:textId="769DFD86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364B9A94" w14:textId="68391642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0D75F603" w14:textId="3C6C6EF6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016B8731" w14:textId="6C8CE89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17</w:t>
      </w:r>
      <w:r>
        <w:rPr>
          <w:noProof/>
        </w:rPr>
        <w:fldChar w:fldCharType="end"/>
      </w:r>
    </w:p>
    <w:p w14:paraId="152E1BD3" w14:textId="238751D7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18</w:t>
      </w:r>
      <w:r>
        <w:rPr>
          <w:noProof/>
        </w:rPr>
        <w:fldChar w:fldCharType="end"/>
      </w:r>
    </w:p>
    <w:p w14:paraId="24EE29E6" w14:textId="650DE800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19</w:t>
      </w:r>
      <w:r>
        <w:rPr>
          <w:noProof/>
        </w:rPr>
        <w:fldChar w:fldCharType="end"/>
      </w:r>
    </w:p>
    <w:p w14:paraId="10F06C05" w14:textId="172D2426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59891775"/>
      <w:r>
        <w:lastRenderedPageBreak/>
        <w:t>Lista de Figuras</w:t>
      </w:r>
      <w:bookmarkEnd w:id="2"/>
    </w:p>
    <w:p w14:paraId="1545D75C" w14:textId="7CA45332" w:rsidR="009546D5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9546D5" w:rsidRPr="009C0996">
        <w:rPr>
          <w:b/>
          <w:noProof/>
        </w:rPr>
        <w:t xml:space="preserve">Figura 1 - </w:t>
      </w:r>
      <w:r w:rsidR="009546D5" w:rsidRPr="009C0996">
        <w:rPr>
          <w:noProof/>
        </w:rPr>
        <w:t>Exemplo da implementação.</w:t>
      </w:r>
      <w:r w:rsidR="009546D5">
        <w:rPr>
          <w:noProof/>
        </w:rPr>
        <w:tab/>
      </w:r>
      <w:r w:rsidR="009546D5">
        <w:rPr>
          <w:noProof/>
        </w:rPr>
        <w:fldChar w:fldCharType="begin"/>
      </w:r>
      <w:r w:rsidR="009546D5">
        <w:rPr>
          <w:noProof/>
        </w:rPr>
        <w:instrText xml:space="preserve"> PAGEREF _Toc472106228 \h </w:instrText>
      </w:r>
      <w:r w:rsidR="009546D5">
        <w:rPr>
          <w:noProof/>
        </w:rPr>
      </w:r>
      <w:r w:rsidR="009546D5">
        <w:rPr>
          <w:noProof/>
        </w:rPr>
        <w:fldChar w:fldCharType="separate"/>
      </w:r>
      <w:r w:rsidR="000B485B">
        <w:rPr>
          <w:noProof/>
        </w:rPr>
        <w:t>7</w:t>
      </w:r>
      <w:r w:rsidR="009546D5">
        <w:rPr>
          <w:noProof/>
        </w:rPr>
        <w:fldChar w:fldCharType="end"/>
      </w:r>
    </w:p>
    <w:p w14:paraId="33639700" w14:textId="195E83F2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2 -</w:t>
      </w:r>
      <w:r w:rsidRPr="009C0996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_Toc472106229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0EA4A5C8" w14:textId="33E5112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3 -</w:t>
      </w:r>
      <w:r w:rsidRPr="009C0996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5D78A7C5" w14:textId="63D9433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4 -</w:t>
      </w:r>
      <w:r w:rsidRPr="009C0996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78C920A8" w14:textId="0200CDB0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5 -</w:t>
      </w:r>
      <w:r w:rsidRPr="009C0996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6F6C30B" w14:textId="63A17E98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6 -</w:t>
      </w:r>
      <w:r w:rsidRPr="009C0996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53A55A22" w14:textId="369BBD6A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7 -</w:t>
      </w:r>
      <w:r w:rsidRPr="009C0996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97F9BBA" w14:textId="169ED4DE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8 -</w:t>
      </w:r>
      <w:r w:rsidRPr="009C0996">
        <w:rPr>
          <w:noProof/>
        </w:rPr>
        <w:t xml:space="preserve"> Diagrama de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85EC15" w14:textId="01F7C4D5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9 -</w:t>
      </w:r>
      <w:r w:rsidRPr="009C0996">
        <w:rPr>
          <w:noProof/>
        </w:rPr>
        <w:t xml:space="preserve"> Diagrama de Atividades.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4FBEE6B3" w14:textId="4B538168" w:rsidR="009546D5" w:rsidRDefault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10 -</w:t>
      </w:r>
      <w:r w:rsidRPr="009C0996">
        <w:rPr>
          <w:noProof/>
        </w:rPr>
        <w:t xml:space="preserve"> Telas do Software.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BB44F71" w14:textId="38BD0A8B" w:rsidR="009546D5" w:rsidRDefault="009546D5" w:rsidP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 xml:space="preserve">Figura </w:t>
      </w:r>
      <w:r>
        <w:rPr>
          <w:b/>
          <w:noProof/>
        </w:rPr>
        <w:t>11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Pr="009546D5">
        <w:rPr>
          <w:noProof/>
        </w:rPr>
        <w:t>EAP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2F588D6D" w14:textId="08D36699" w:rsidR="009546D5" w:rsidRDefault="009546D5" w:rsidP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</w:t>
      </w:r>
      <w:r>
        <w:rPr>
          <w:b/>
          <w:noProof/>
        </w:rPr>
        <w:t>2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>
        <w:rPr>
          <w:noProof/>
        </w:rPr>
        <w:t>Cronograma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8554E93" w14:textId="77777777" w:rsidR="009546D5" w:rsidRPr="009546D5" w:rsidRDefault="009546D5" w:rsidP="009546D5"/>
    <w:p w14:paraId="5CE1F016" w14:textId="77777777" w:rsidR="009546D5" w:rsidRPr="009546D5" w:rsidRDefault="009546D5" w:rsidP="009546D5">
      <w:pPr>
        <w:rPr>
          <w:rFonts w:eastAsiaTheme="minorEastAsia"/>
        </w:rPr>
      </w:pPr>
    </w:p>
    <w:p w14:paraId="10F06C12" w14:textId="62C456E1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59891776"/>
      <w:r>
        <w:lastRenderedPageBreak/>
        <w:t>Lista de Tabelas</w:t>
      </w:r>
      <w:bookmarkEnd w:id="3"/>
    </w:p>
    <w:p w14:paraId="4DB30E10" w14:textId="5D65EAA4" w:rsidR="00772DA0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"TABELA" </w:instrText>
      </w:r>
      <w:r>
        <w:fldChar w:fldCharType="separate"/>
      </w:r>
      <w:r w:rsidR="00772DA0" w:rsidRPr="00670CC0">
        <w:rPr>
          <w:b/>
          <w:noProof/>
        </w:rPr>
        <w:t>Tabela 01 -</w:t>
      </w:r>
      <w:r w:rsidR="00772DA0" w:rsidRPr="00670CC0">
        <w:rPr>
          <w:noProof/>
        </w:rPr>
        <w:t xml:space="preserve"> Requisito Req.1.</w:t>
      </w:r>
      <w:r w:rsidR="00772DA0">
        <w:rPr>
          <w:noProof/>
        </w:rPr>
        <w:tab/>
      </w:r>
      <w:r w:rsidR="00772DA0">
        <w:rPr>
          <w:noProof/>
        </w:rPr>
        <w:fldChar w:fldCharType="begin"/>
      </w:r>
      <w:r w:rsidR="00772DA0">
        <w:rPr>
          <w:noProof/>
        </w:rPr>
        <w:instrText xml:space="preserve"> PAGEREF _Toc459891809 \h </w:instrText>
      </w:r>
      <w:r w:rsidR="00772DA0">
        <w:rPr>
          <w:noProof/>
        </w:rPr>
      </w:r>
      <w:r w:rsidR="00772DA0">
        <w:rPr>
          <w:noProof/>
        </w:rPr>
        <w:fldChar w:fldCharType="separate"/>
      </w:r>
      <w:r w:rsidR="000B485B">
        <w:rPr>
          <w:noProof/>
        </w:rPr>
        <w:t>9</w:t>
      </w:r>
      <w:r w:rsidR="00772DA0">
        <w:rPr>
          <w:noProof/>
        </w:rPr>
        <w:fldChar w:fldCharType="end"/>
      </w:r>
    </w:p>
    <w:p w14:paraId="692F4E75" w14:textId="336A16D7" w:rsidR="00772DA0" w:rsidRDefault="00772D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Tabela 02 -</w:t>
      </w:r>
      <w:r w:rsidRPr="00670CC0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_Toc459891810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10F06C18" w14:textId="7B357AC0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4" w:name="_Toc459891777"/>
      <w:r>
        <w:lastRenderedPageBreak/>
        <w:t>Introdução</w:t>
      </w:r>
      <w:bookmarkEnd w:id="4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5" w:name="_Toc459891778"/>
      <w:r>
        <w:t>Definições, Acrônimos e Abreviaturas</w:t>
      </w:r>
      <w:bookmarkEnd w:id="5"/>
    </w:p>
    <w:p w14:paraId="10F06C1C" w14:textId="0193A073" w:rsidR="005F26CD" w:rsidRPr="005F26CD" w:rsidRDefault="005F26CD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bookmarkStart w:id="6" w:name="_Ref208915676"/>
      <w:r>
        <w:rPr>
          <w:rFonts w:ascii="Arial" w:hAnsi="Arial" w:cs="Arial"/>
          <w:b/>
          <w:i w:val="0"/>
          <w:color w:val="000000"/>
        </w:rPr>
        <w:t xml:space="preserve">Backup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Nomenclatura que significa a cópia de dados para um meio </w:t>
      </w:r>
      <w:r w:rsidR="006E0D1E">
        <w:rPr>
          <w:rFonts w:ascii="Arial" w:hAnsi="Arial" w:cs="Arial"/>
          <w:i w:val="0"/>
          <w:color w:val="000000"/>
        </w:rPr>
        <w:t xml:space="preserve">seguro </w:t>
      </w:r>
      <w:r>
        <w:rPr>
          <w:rFonts w:ascii="Arial" w:hAnsi="Arial" w:cs="Arial"/>
          <w:i w:val="0"/>
          <w:color w:val="000000"/>
        </w:rPr>
        <w:t xml:space="preserve">onde possa ser restaurado. </w:t>
      </w:r>
    </w:p>
    <w:p w14:paraId="10F06C1D" w14:textId="00B55F93" w:rsidR="0009003B" w:rsidRDefault="006F2969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UML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Sigla que representa </w:t>
      </w:r>
      <w:r w:rsidR="009C4B07">
        <w:rPr>
          <w:rFonts w:ascii="Arial" w:hAnsi="Arial" w:cs="Arial"/>
          <w:i w:val="0"/>
          <w:color w:val="000000"/>
        </w:rPr>
        <w:t>a</w:t>
      </w:r>
      <w:r>
        <w:rPr>
          <w:rFonts w:ascii="Arial" w:hAnsi="Arial" w:cs="Arial"/>
          <w:i w:val="0"/>
          <w:color w:val="000000"/>
        </w:rPr>
        <w:t xml:space="preserve"> padronização utilizada para a linguagem de modelagem.</w:t>
      </w:r>
    </w:p>
    <w:p w14:paraId="10F06C1E" w14:textId="1BDEBC0A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 w:rsidRPr="00B944E2">
        <w:rPr>
          <w:rFonts w:ascii="Arial" w:hAnsi="Arial" w:cs="Arial"/>
          <w:b/>
          <w:i w:val="0"/>
          <w:color w:val="000000"/>
        </w:rPr>
        <w:t xml:space="preserve">Software </w:t>
      </w:r>
      <w:r w:rsidR="007214A9">
        <w:rPr>
          <w:rFonts w:ascii="Arial" w:hAnsi="Arial" w:cs="Arial"/>
          <w:b/>
          <w:i w:val="0"/>
          <w:color w:val="000000"/>
        </w:rPr>
        <w:t>Local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 w:rsidR="007214A9">
        <w:rPr>
          <w:rFonts w:ascii="Arial" w:hAnsi="Arial" w:cs="Arial"/>
          <w:i w:val="0"/>
          <w:color w:val="000000"/>
        </w:rPr>
        <w:t xml:space="preserve"> Software que gerencia os clientes, funcionários e pedidos, vinculado a um banco de dados</w:t>
      </w:r>
      <w:r>
        <w:rPr>
          <w:rFonts w:ascii="Arial" w:hAnsi="Arial" w:cs="Arial"/>
          <w:i w:val="0"/>
          <w:color w:val="000000"/>
        </w:rPr>
        <w:t>.</w:t>
      </w:r>
    </w:p>
    <w:p w14:paraId="10F06C1F" w14:textId="78BDA090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Rede TCP/IP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Meio que permite a transmissão de dados entre computadores.</w:t>
      </w:r>
    </w:p>
    <w:bookmarkEnd w:id="6"/>
    <w:p w14:paraId="10F06C20" w14:textId="40B44B6D" w:rsidR="0009003B" w:rsidRDefault="00B51189" w:rsidP="009B64DB">
      <w:pPr>
        <w:jc w:val="both"/>
        <w:rPr>
          <w:rFonts w:ascii="Arial" w:hAnsi="Arial" w:cs="Arial"/>
        </w:rPr>
      </w:pPr>
      <w:r w:rsidRPr="000C458F">
        <w:rPr>
          <w:rFonts w:ascii="Arial" w:hAnsi="Arial" w:cs="Arial"/>
          <w:b/>
        </w:rPr>
        <w:t xml:space="preserve">Banco de dados Remoto </w:t>
      </w:r>
      <w:r w:rsidR="00194999"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 xml:space="preserve"> </w:t>
      </w:r>
      <w:r w:rsidR="006F3F6E">
        <w:rPr>
          <w:rFonts w:ascii="Arial" w:hAnsi="Arial" w:cs="Arial"/>
        </w:rPr>
        <w:t>Servidor</w:t>
      </w:r>
      <w:r w:rsidR="00FE7719">
        <w:rPr>
          <w:rFonts w:ascii="Arial" w:hAnsi="Arial" w:cs="Arial"/>
        </w:rPr>
        <w:t xml:space="preserve"> de acesso externo para armazenamento de dados.</w:t>
      </w:r>
    </w:p>
    <w:p w14:paraId="10F06C21" w14:textId="77777777" w:rsidR="0009003B" w:rsidRDefault="0009003B">
      <w:pPr>
        <w:pStyle w:val="Ttulo1"/>
      </w:pPr>
      <w:bookmarkStart w:id="7" w:name="_Toc459891779"/>
      <w:r>
        <w:lastRenderedPageBreak/>
        <w:t>Visão geral</w:t>
      </w:r>
      <w:bookmarkEnd w:id="7"/>
    </w:p>
    <w:p w14:paraId="10F06C22" w14:textId="77777777" w:rsidR="0009003B" w:rsidRDefault="0009003B">
      <w:pPr>
        <w:pStyle w:val="Ttulo2"/>
      </w:pPr>
      <w:bookmarkStart w:id="8" w:name="_Toc459891780"/>
      <w:r>
        <w:t>Introdução</w:t>
      </w:r>
      <w:bookmarkEnd w:id="8"/>
    </w:p>
    <w:p w14:paraId="10F06C28" w14:textId="513BEF99" w:rsidR="008877F1" w:rsidRDefault="00C51A8A">
      <w:pPr>
        <w:ind w:firstLine="708"/>
        <w:jc w:val="both"/>
      </w:pPr>
      <w:r>
        <w:t>A Lanchonete Zé Daniel contem uma variedade de lanches para atender seus clientes, com a alta demanda de pedidos e a fim de facilitar o atendimento, ele requisitou um software que agilize o atendimento de seus clientes.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9" w:name="_Toc459891781"/>
      <w:r>
        <w:t>Escopo</w:t>
      </w:r>
      <w:bookmarkEnd w:id="9"/>
    </w:p>
    <w:p w14:paraId="10F06C2A" w14:textId="4AE08DA5" w:rsidR="00DF56AE" w:rsidRDefault="0009003B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Este </w:t>
      </w:r>
      <w:r w:rsidR="00DF56AE">
        <w:rPr>
          <w:i w:val="0"/>
          <w:color w:val="000000"/>
        </w:rPr>
        <w:t>projeto consiste em desenvolver</w:t>
      </w:r>
      <w:r w:rsidR="000269C8">
        <w:rPr>
          <w:i w:val="0"/>
          <w:color w:val="000000"/>
        </w:rPr>
        <w:t xml:space="preserve"> um </w:t>
      </w:r>
      <w:r w:rsidR="00C51A8A">
        <w:rPr>
          <w:i w:val="0"/>
          <w:color w:val="000000"/>
        </w:rPr>
        <w:t xml:space="preserve">software que tenha </w:t>
      </w:r>
      <w:r w:rsidR="00214631">
        <w:rPr>
          <w:i w:val="0"/>
          <w:color w:val="000000"/>
        </w:rPr>
        <w:t xml:space="preserve">os </w:t>
      </w:r>
      <w:r w:rsidR="00C51A8A">
        <w:rPr>
          <w:i w:val="0"/>
          <w:color w:val="000000"/>
        </w:rPr>
        <w:t xml:space="preserve">dados de seus clientes cadastrados, como nome, endereço, telefone, e seus pedidos. Conterá também seus funcionários </w:t>
      </w:r>
      <w:r w:rsidR="00774B1A">
        <w:rPr>
          <w:i w:val="0"/>
          <w:color w:val="000000"/>
        </w:rPr>
        <w:t>cadastrados, e seus pedidos. Todos esses dados serão armazenados em um banco de dados</w:t>
      </w:r>
      <w:r w:rsidR="007214A9">
        <w:rPr>
          <w:i w:val="0"/>
          <w:color w:val="000000"/>
        </w:rPr>
        <w:t xml:space="preserve"> remoto</w:t>
      </w:r>
      <w:r w:rsidR="00774B1A">
        <w:rPr>
          <w:i w:val="0"/>
          <w:color w:val="000000"/>
        </w:rPr>
        <w:t>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392FB6C5" w:rsidR="0009003B" w:rsidRDefault="00C51A8A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40EFB541" wp14:editId="78A05026">
            <wp:extent cx="5153025" cy="5105400"/>
            <wp:effectExtent l="0" t="0" r="9525" b="0"/>
            <wp:docPr id="7" name="Imagem 7" descr="C:\Users\EDUCAÇÃO\Desktop\CRU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UCAÇÃO\Desktop\CRUD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5233C7D" w:rsidR="0009003B" w:rsidRPr="00194999" w:rsidRDefault="00A60644" w:rsidP="00A60644">
      <w:pPr>
        <w:pStyle w:val="Legenda"/>
        <w:rPr>
          <w:i w:val="0"/>
        </w:rPr>
      </w:pPr>
      <w:bookmarkStart w:id="10" w:name="_Toc472106228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>Exemplo da implementação</w:t>
      </w:r>
      <w:r w:rsidR="00C567FC">
        <w:rPr>
          <w:i w:val="0"/>
        </w:rPr>
        <w:t>.</w:t>
      </w:r>
      <w:bookmarkEnd w:id="10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10F06C30" w14:textId="77777777" w:rsidR="0009003B" w:rsidRDefault="0009003B">
      <w:pPr>
        <w:pStyle w:val="Ttulo2"/>
        <w:rPr>
          <w:color w:val="000000"/>
        </w:rPr>
      </w:pPr>
      <w:bookmarkStart w:id="11" w:name="_Toc459891782"/>
      <w:r>
        <w:lastRenderedPageBreak/>
        <w:t>Descrição de funcionamento</w:t>
      </w:r>
      <w:bookmarkEnd w:id="11"/>
    </w:p>
    <w:p w14:paraId="10F06C31" w14:textId="513044A5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O aplicativo atuará como </w:t>
      </w:r>
      <w:r w:rsidR="000878EE" w:rsidRPr="000878EE">
        <w:rPr>
          <w:color w:val="000000"/>
        </w:rPr>
        <w:t xml:space="preserve">Software </w:t>
      </w:r>
      <w:r w:rsidR="00794063">
        <w:rPr>
          <w:color w:val="000000"/>
        </w:rPr>
        <w:t>local</w:t>
      </w:r>
      <w:r>
        <w:rPr>
          <w:color w:val="000000"/>
        </w:rPr>
        <w:t xml:space="preserve"> </w:t>
      </w:r>
      <w:r w:rsidR="00794063">
        <w:rPr>
          <w:i w:val="0"/>
          <w:color w:val="000000"/>
        </w:rPr>
        <w:t>através da própria má</w:t>
      </w:r>
      <w:r w:rsidR="00774B1A">
        <w:rPr>
          <w:i w:val="0"/>
          <w:color w:val="000000"/>
        </w:rPr>
        <w:t xml:space="preserve">quina </w:t>
      </w:r>
      <w:r w:rsidR="00794063">
        <w:rPr>
          <w:i w:val="0"/>
          <w:color w:val="000000"/>
        </w:rPr>
        <w:t>da empresa</w:t>
      </w:r>
      <w:r w:rsidR="00774B1A">
        <w:rPr>
          <w:i w:val="0"/>
          <w:color w:val="000000"/>
        </w:rPr>
        <w:t xml:space="preserve">, </w:t>
      </w:r>
      <w:r w:rsidR="00FA60B6">
        <w:rPr>
          <w:i w:val="0"/>
          <w:color w:val="000000"/>
        </w:rPr>
        <w:t>a primeira tela da e</w:t>
      </w:r>
      <w:r w:rsidR="00794063">
        <w:rPr>
          <w:i w:val="0"/>
          <w:color w:val="000000"/>
        </w:rPr>
        <w:t>xecução do software é a do menu principal, onde está a lista de clientes</w:t>
      </w:r>
      <w:r w:rsidR="00FA60B6">
        <w:rPr>
          <w:i w:val="0"/>
          <w:color w:val="000000"/>
        </w:rPr>
        <w:t xml:space="preserve">, </w:t>
      </w:r>
      <w:r w:rsidR="00794063">
        <w:rPr>
          <w:i w:val="0"/>
          <w:color w:val="000000"/>
        </w:rPr>
        <w:t>no qual</w:t>
      </w:r>
      <w:r w:rsidR="00FA60B6">
        <w:rPr>
          <w:i w:val="0"/>
          <w:color w:val="000000"/>
        </w:rPr>
        <w:t xml:space="preserve"> o f</w:t>
      </w:r>
      <w:r w:rsidR="00794063">
        <w:rPr>
          <w:i w:val="0"/>
          <w:color w:val="000000"/>
        </w:rPr>
        <w:t>uncionário deverá entrar com o</w:t>
      </w:r>
      <w:r w:rsidR="00FA60B6">
        <w:rPr>
          <w:i w:val="0"/>
          <w:color w:val="000000"/>
        </w:rPr>
        <w:t xml:space="preserve"> nome</w:t>
      </w:r>
      <w:r w:rsidR="00794063">
        <w:rPr>
          <w:i w:val="0"/>
          <w:color w:val="000000"/>
        </w:rPr>
        <w:t xml:space="preserve"> do cliente para verificar se o mesmo já possui cadastro</w:t>
      </w:r>
      <w:r w:rsidR="00FA60B6">
        <w:rPr>
          <w:i w:val="0"/>
          <w:color w:val="000000"/>
        </w:rPr>
        <w:t>.</w:t>
      </w:r>
      <w:r w:rsidR="00794063">
        <w:rPr>
          <w:i w:val="0"/>
          <w:color w:val="000000"/>
        </w:rPr>
        <w:t xml:space="preserve"> Se o cliente já for cadastrado, então o aplicativo irá para a tela de pedidos, assim o funcionário adicionará os lanches ao pedido daquele cliente. Caso o cliente não tenha cadastro no sistema, o funcionário clica em um botão de Cadastro de Cliente, pegando os dados como nome, endereço, telefone e um ID é vinculado a esse novo cadastro.</w:t>
      </w:r>
      <w:r w:rsidR="00214631">
        <w:rPr>
          <w:i w:val="0"/>
          <w:color w:val="000000"/>
        </w:rPr>
        <w:t xml:space="preserve"> Terminado o novo cadastro o aplicativo abre a tela de pedidos, assim o funcionário adicionará os lanches ao pedido daquele cliente. Depois de todos esses passos terminarem, o funcionário passa o preço para o cliente, recebe e assim que o lanche ficar pronto</w:t>
      </w:r>
      <w:r w:rsidR="007214A9">
        <w:rPr>
          <w:i w:val="0"/>
          <w:color w:val="000000"/>
        </w:rPr>
        <w:t>,</w:t>
      </w:r>
      <w:r w:rsidR="00214631">
        <w:rPr>
          <w:i w:val="0"/>
          <w:color w:val="000000"/>
        </w:rPr>
        <w:t xml:space="preserve"> entrega os pedidos. </w:t>
      </w:r>
      <w:r w:rsidR="00794063">
        <w:rPr>
          <w:i w:val="0"/>
          <w:color w:val="000000"/>
        </w:rPr>
        <w:t>Todos os dados do aplicativo são armazenados em um banco de dados</w:t>
      </w:r>
      <w:r w:rsidR="007214A9">
        <w:rPr>
          <w:i w:val="0"/>
          <w:color w:val="000000"/>
        </w:rPr>
        <w:t xml:space="preserve"> remoto</w:t>
      </w:r>
      <w:r w:rsidR="00794063">
        <w:rPr>
          <w:i w:val="0"/>
          <w:color w:val="000000"/>
        </w:rPr>
        <w:t>, fazendo com que o software tenha uma maior integridade das informações, flexibilidade (independência entre dados e programa), acesso múltiplo, resposta rápida aos pedidos de informação e melhor gestão da informação</w:t>
      </w:r>
      <w:r w:rsidR="00FA60B6">
        <w:rPr>
          <w:i w:val="0"/>
          <w:color w:val="000000"/>
        </w:rPr>
        <w:t>.</w:t>
      </w:r>
    </w:p>
    <w:p w14:paraId="017F4088" w14:textId="77777777" w:rsidR="00FA60B6" w:rsidRDefault="00FA60B6">
      <w:pPr>
        <w:pStyle w:val="Comment"/>
        <w:ind w:firstLine="708"/>
        <w:rPr>
          <w:i w:val="0"/>
          <w:color w:val="000000"/>
        </w:rPr>
      </w:pPr>
    </w:p>
    <w:p w14:paraId="09DB5CAE" w14:textId="77777777" w:rsidR="00FA60B6" w:rsidRDefault="00FA60B6">
      <w:pPr>
        <w:pStyle w:val="Comment"/>
        <w:ind w:firstLine="708"/>
        <w:rPr>
          <w:i w:val="0"/>
          <w:color w:val="000000"/>
        </w:rPr>
      </w:pPr>
    </w:p>
    <w:p w14:paraId="0BEE1C74" w14:textId="77777777" w:rsidR="00FA60B6" w:rsidRDefault="00FA60B6">
      <w:pPr>
        <w:pStyle w:val="Comment"/>
        <w:ind w:firstLine="708"/>
        <w:rPr>
          <w:i w:val="0"/>
          <w:color w:val="000000"/>
        </w:rPr>
      </w:pPr>
    </w:p>
    <w:p w14:paraId="10F06C35" w14:textId="1BF0183D" w:rsidR="0009003B" w:rsidRDefault="000873F4" w:rsidP="00384D6E">
      <w:pPr>
        <w:pStyle w:val="Comment"/>
        <w:keepNext/>
        <w:jc w:val="center"/>
      </w:pPr>
      <w:r>
        <w:rPr>
          <w:noProof/>
          <w:lang w:eastAsia="pt-BR"/>
        </w:rPr>
        <w:drawing>
          <wp:inline distT="0" distB="0" distL="0" distR="0" wp14:anchorId="64DEA3DD" wp14:editId="3092F888">
            <wp:extent cx="6858000" cy="43249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 do Projet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36" w14:textId="7DB3ABAD" w:rsidR="0009003B" w:rsidRDefault="00A60644" w:rsidP="00A60644">
      <w:pPr>
        <w:pStyle w:val="Legenda"/>
        <w:rPr>
          <w:i w:val="0"/>
        </w:rPr>
      </w:pPr>
      <w:bookmarkStart w:id="12" w:name="_Toc472106229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Diagrama do </w:t>
      </w:r>
      <w:r w:rsidR="008058B7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2"/>
    </w:p>
    <w:p w14:paraId="04C6223C" w14:textId="77777777" w:rsidR="000873F4" w:rsidRPr="00194999" w:rsidRDefault="000873F4" w:rsidP="00A60644">
      <w:pPr>
        <w:pStyle w:val="Legenda"/>
        <w:rPr>
          <w:i w:val="0"/>
          <w:color w:val="000000"/>
        </w:rPr>
      </w:pPr>
    </w:p>
    <w:p w14:paraId="10F06C39" w14:textId="19E82AF5" w:rsidR="005844CA" w:rsidRDefault="0052421F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Em seguida tem-se imagens dos fluxogramas do cliente, pedido e dos funcionários</w:t>
      </w:r>
      <w:r w:rsidR="00D866FE">
        <w:rPr>
          <w:i w:val="0"/>
          <w:color w:val="000000"/>
        </w:rPr>
        <w:t>:</w:t>
      </w:r>
    </w:p>
    <w:p w14:paraId="10F06C3A" w14:textId="455CE93C" w:rsidR="00D866FE" w:rsidRDefault="00214631" w:rsidP="00D866FE">
      <w:pPr>
        <w:pStyle w:val="Comment"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86C7BBD" wp14:editId="6E9C1CCD">
            <wp:extent cx="3743325" cy="4436843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uxograma_Clien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732" cy="44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E99D" w14:textId="77777777" w:rsidR="00214631" w:rsidRDefault="00214631" w:rsidP="00D866FE">
      <w:pPr>
        <w:pStyle w:val="Comment"/>
        <w:ind w:firstLine="708"/>
        <w:jc w:val="center"/>
      </w:pPr>
    </w:p>
    <w:p w14:paraId="10F06C3B" w14:textId="06FB0275" w:rsidR="0009003B" w:rsidRDefault="00A60644" w:rsidP="00A60644">
      <w:pPr>
        <w:pStyle w:val="Legenda"/>
        <w:rPr>
          <w:i w:val="0"/>
        </w:rPr>
      </w:pPr>
      <w:bookmarkStart w:id="13" w:name="_Toc472106230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3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Fluxograma do</w:t>
      </w:r>
      <w:r w:rsidR="00214631">
        <w:rPr>
          <w:i w:val="0"/>
        </w:rPr>
        <w:t>s</w:t>
      </w:r>
      <w:r w:rsidR="0009003B" w:rsidRPr="00194999">
        <w:rPr>
          <w:i w:val="0"/>
        </w:rPr>
        <w:t xml:space="preserve"> </w:t>
      </w:r>
      <w:r w:rsidR="00D866FE" w:rsidRPr="00194999">
        <w:rPr>
          <w:i w:val="0"/>
        </w:rPr>
        <w:t>&lt;</w:t>
      </w:r>
      <w:r w:rsidR="00214631">
        <w:rPr>
          <w:i w:val="0"/>
        </w:rPr>
        <w:t>Clientes</w:t>
      </w:r>
      <w:r w:rsidR="00D866FE" w:rsidRPr="00194999">
        <w:rPr>
          <w:i w:val="0"/>
        </w:rPr>
        <w:t>&gt;</w:t>
      </w:r>
      <w:r w:rsidR="00194999">
        <w:rPr>
          <w:i w:val="0"/>
        </w:rPr>
        <w:t>.</w:t>
      </w:r>
      <w:bookmarkEnd w:id="13"/>
    </w:p>
    <w:p w14:paraId="43EB1B65" w14:textId="77777777" w:rsidR="00214631" w:rsidRDefault="00214631" w:rsidP="00A60644">
      <w:pPr>
        <w:pStyle w:val="Legenda"/>
        <w:rPr>
          <w:i w:val="0"/>
        </w:rPr>
      </w:pPr>
    </w:p>
    <w:p w14:paraId="3D1098B3" w14:textId="770B628F" w:rsidR="00214631" w:rsidRDefault="00214631" w:rsidP="00A60644">
      <w:pPr>
        <w:pStyle w:val="Legenda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0AD0F69F" wp14:editId="514AF6CE">
            <wp:extent cx="2000250" cy="27717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luxograma_Pedido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4934" w14:textId="77D2110C" w:rsidR="00214631" w:rsidRDefault="00214631" w:rsidP="00214631">
      <w:pPr>
        <w:pStyle w:val="Legenda"/>
        <w:rPr>
          <w:i w:val="0"/>
        </w:rPr>
      </w:pPr>
      <w:r w:rsidRPr="00194999">
        <w:rPr>
          <w:b/>
          <w:i w:val="0"/>
        </w:rPr>
        <w:t xml:space="preserve">Figura </w:t>
      </w:r>
      <w:r>
        <w:rPr>
          <w:b/>
          <w:i w:val="0"/>
        </w:rPr>
        <w:t>4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Fluxograma do</w:t>
      </w:r>
      <w:r>
        <w:rPr>
          <w:i w:val="0"/>
        </w:rPr>
        <w:t>s</w:t>
      </w:r>
      <w:r w:rsidRPr="00194999">
        <w:rPr>
          <w:i w:val="0"/>
        </w:rPr>
        <w:t xml:space="preserve"> &lt;</w:t>
      </w:r>
      <w:r>
        <w:rPr>
          <w:i w:val="0"/>
        </w:rPr>
        <w:t>Pedidos</w:t>
      </w:r>
      <w:r w:rsidRPr="00194999">
        <w:rPr>
          <w:i w:val="0"/>
        </w:rPr>
        <w:t>&gt;</w:t>
      </w:r>
      <w:r>
        <w:rPr>
          <w:i w:val="0"/>
        </w:rPr>
        <w:t>.</w:t>
      </w:r>
    </w:p>
    <w:p w14:paraId="39A42532" w14:textId="77777777" w:rsidR="00214631" w:rsidRDefault="00214631" w:rsidP="00214631">
      <w:pPr>
        <w:pStyle w:val="Legenda"/>
        <w:rPr>
          <w:i w:val="0"/>
        </w:rPr>
      </w:pPr>
    </w:p>
    <w:p w14:paraId="010C700D" w14:textId="2C39E2D1" w:rsidR="00214631" w:rsidRDefault="00214631" w:rsidP="00214631">
      <w:pPr>
        <w:pStyle w:val="Legenda"/>
        <w:rPr>
          <w:i w:val="0"/>
        </w:rPr>
      </w:pPr>
      <w:r>
        <w:rPr>
          <w:i w:val="0"/>
          <w:noProof/>
          <w:lang w:eastAsia="pt-BR"/>
        </w:rPr>
        <w:drawing>
          <wp:inline distT="0" distB="0" distL="0" distR="0" wp14:anchorId="43BF2FBC" wp14:editId="7E529CD0">
            <wp:extent cx="4267200" cy="60102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luxograma_Funcionar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D563" w14:textId="77777777" w:rsidR="00214631" w:rsidRDefault="00214631" w:rsidP="00214631">
      <w:pPr>
        <w:pStyle w:val="Legenda"/>
        <w:rPr>
          <w:i w:val="0"/>
        </w:rPr>
      </w:pPr>
    </w:p>
    <w:p w14:paraId="1F839479" w14:textId="2DABC147" w:rsidR="00214631" w:rsidRDefault="00214631" w:rsidP="00214631">
      <w:pPr>
        <w:pStyle w:val="Legenda"/>
        <w:rPr>
          <w:i w:val="0"/>
        </w:rPr>
      </w:pPr>
      <w:r w:rsidRPr="00194999">
        <w:rPr>
          <w:b/>
          <w:i w:val="0"/>
        </w:rPr>
        <w:t xml:space="preserve">Figura </w:t>
      </w:r>
      <w:r>
        <w:rPr>
          <w:b/>
          <w:i w:val="0"/>
        </w:rPr>
        <w:t>5</w:t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Fluxograma do</w:t>
      </w:r>
      <w:r>
        <w:rPr>
          <w:i w:val="0"/>
        </w:rPr>
        <w:t>s</w:t>
      </w:r>
      <w:r w:rsidRPr="00194999">
        <w:rPr>
          <w:i w:val="0"/>
        </w:rPr>
        <w:t xml:space="preserve"> &lt;</w:t>
      </w:r>
      <w:r>
        <w:rPr>
          <w:i w:val="0"/>
        </w:rPr>
        <w:t>Funcionários</w:t>
      </w:r>
      <w:r w:rsidRPr="00194999">
        <w:rPr>
          <w:i w:val="0"/>
        </w:rPr>
        <w:t>&gt;</w:t>
      </w:r>
      <w:r>
        <w:rPr>
          <w:i w:val="0"/>
        </w:rPr>
        <w:t>.</w:t>
      </w:r>
    </w:p>
    <w:p w14:paraId="0CFB4B47" w14:textId="77777777" w:rsidR="00214631" w:rsidRDefault="00214631" w:rsidP="00214631">
      <w:pPr>
        <w:pStyle w:val="Legenda"/>
        <w:rPr>
          <w:i w:val="0"/>
        </w:rPr>
      </w:pPr>
    </w:p>
    <w:p w14:paraId="14B364A8" w14:textId="77777777" w:rsidR="00214631" w:rsidRPr="00194999" w:rsidRDefault="00214631" w:rsidP="00A60644">
      <w:pPr>
        <w:pStyle w:val="Legenda"/>
        <w:rPr>
          <w:i w:val="0"/>
        </w:rPr>
      </w:pPr>
    </w:p>
    <w:p w14:paraId="10F06C3C" w14:textId="77777777" w:rsidR="0009003B" w:rsidRDefault="0009003B">
      <w:pPr>
        <w:pStyle w:val="Ttulo1"/>
      </w:pPr>
      <w:bookmarkStart w:id="14" w:name="_Toc459891783"/>
      <w:r>
        <w:lastRenderedPageBreak/>
        <w:t>Especificação de Requisitos</w:t>
      </w:r>
      <w:bookmarkEnd w:id="14"/>
    </w:p>
    <w:p w14:paraId="10F06C3D" w14:textId="77777777" w:rsidR="0009003B" w:rsidRDefault="0009003B">
      <w:pPr>
        <w:pStyle w:val="Ttulo2"/>
      </w:pPr>
      <w:bookmarkStart w:id="15" w:name="_Toc459891784"/>
      <w:r>
        <w:t>Requisitos Funcionais</w:t>
      </w:r>
      <w:bookmarkEnd w:id="15"/>
      <w:r>
        <w:t xml:space="preserve"> </w:t>
      </w:r>
    </w:p>
    <w:p w14:paraId="10F06C3E" w14:textId="6A8EF995" w:rsidR="0009003B" w:rsidRPr="00DB468B" w:rsidRDefault="0009003B" w:rsidP="00194999">
      <w:pPr>
        <w:pStyle w:val="Ttulo3"/>
        <w:ind w:left="1560" w:hanging="851"/>
      </w:pPr>
      <w:bookmarkStart w:id="16" w:name="_Toc459891785"/>
      <w:r w:rsidRPr="00DB468B">
        <w:t>Req.</w:t>
      </w:r>
      <w:fldSimple w:instr=" SEQ &quot;Reqfuncionais&quot; \*Arabic ">
        <w:r w:rsidR="000B485B">
          <w:rPr>
            <w:noProof/>
          </w:rPr>
          <w:t>1</w:t>
        </w:r>
      </w:fldSimple>
      <w:r w:rsidRPr="00DB468B">
        <w:t xml:space="preserve"> </w:t>
      </w:r>
      <w:r w:rsidR="00194999" w:rsidRPr="00DB468B">
        <w:t>-</w:t>
      </w:r>
      <w:r w:rsidRPr="00DB468B">
        <w:t xml:space="preserve"> </w:t>
      </w:r>
      <w:r w:rsidR="00F26381" w:rsidRPr="00DB468B">
        <w:t>Efetuar o cadastro dos clientes</w:t>
      </w:r>
      <w:bookmarkEnd w:id="1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0" w14:textId="77777777" w:rsidR="0009003B" w:rsidRPr="00194999" w:rsidRDefault="00F26381" w:rsidP="00194999">
            <w:pPr>
              <w:snapToGrid w:val="0"/>
              <w:jc w:val="both"/>
            </w:pPr>
            <w:r w:rsidRPr="00194999">
              <w:t>Cada cliente deve possuir os seguintes dados:</w:t>
            </w:r>
          </w:p>
          <w:p w14:paraId="10F06C41" w14:textId="594547F0" w:rsidR="00F26381" w:rsidRPr="00194999" w:rsidRDefault="00F26381" w:rsidP="00194999">
            <w:pPr>
              <w:snapToGrid w:val="0"/>
              <w:jc w:val="both"/>
            </w:pPr>
            <w:r w:rsidRPr="00194999">
              <w:t>- Nome</w:t>
            </w:r>
            <w:r w:rsidR="00194999">
              <w:t>;</w:t>
            </w:r>
          </w:p>
          <w:p w14:paraId="068AAE15" w14:textId="6E00644A" w:rsidR="00F26381" w:rsidRDefault="00676B84" w:rsidP="00194999">
            <w:pPr>
              <w:snapToGrid w:val="0"/>
              <w:jc w:val="both"/>
            </w:pPr>
            <w:r>
              <w:t>- Endereço;</w:t>
            </w:r>
          </w:p>
          <w:p w14:paraId="0470ABF0" w14:textId="20144E04" w:rsidR="00676B84" w:rsidRDefault="00676B84" w:rsidP="00676B84">
            <w:pPr>
              <w:snapToGrid w:val="0"/>
              <w:jc w:val="both"/>
            </w:pPr>
            <w:r>
              <w:t>-Telefone;</w:t>
            </w:r>
          </w:p>
          <w:p w14:paraId="10F06C43" w14:textId="70E15BDC" w:rsidR="00676B84" w:rsidRPr="00676B84" w:rsidRDefault="00B271E6" w:rsidP="00676B84">
            <w:pPr>
              <w:snapToGrid w:val="0"/>
              <w:jc w:val="both"/>
            </w:pPr>
            <w:r>
              <w:t>-Pedido;</w:t>
            </w:r>
          </w:p>
        </w:tc>
      </w:tr>
      <w:tr w:rsidR="0009003B" w14:paraId="10F06C48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5" w14:textId="7EF82315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7" w14:textId="16AC911F" w:rsidR="0009003B" w:rsidRPr="00194999" w:rsidRDefault="00B271E6" w:rsidP="00676B84">
            <w:pPr>
              <w:pStyle w:val="Legenda"/>
              <w:jc w:val="both"/>
              <w:rPr>
                <w:i w:val="0"/>
              </w:rPr>
            </w:pPr>
            <w:r w:rsidRPr="00194999">
              <w:rPr>
                <w:i w:val="0"/>
              </w:rPr>
              <w:t xml:space="preserve">O </w:t>
            </w:r>
            <w:r>
              <w:rPr>
                <w:i w:val="0"/>
              </w:rPr>
              <w:t>cadastro será feito apenas com um pedido realizado e será executado por um usuário funcionário</w:t>
            </w:r>
            <w:r w:rsidR="00F26381" w:rsidRPr="00194999">
              <w:rPr>
                <w:i w:val="0"/>
              </w:rPr>
              <w:t xml:space="preserve">. Deve somente haver o cadastro, caso todas as informações citadas </w:t>
            </w:r>
            <w:r w:rsidR="009534B2" w:rsidRPr="00194999">
              <w:rPr>
                <w:i w:val="0"/>
              </w:rPr>
              <w:t>acima</w:t>
            </w:r>
            <w:r w:rsidR="00F26381" w:rsidRPr="00194999">
              <w:rPr>
                <w:i w:val="0"/>
              </w:rPr>
              <w:t xml:space="preserve"> forem preenchidas, ou seja, não deve haver ausência de informação em nenhum campo do cadastro.</w:t>
            </w:r>
          </w:p>
        </w:tc>
      </w:tr>
      <w:tr w:rsidR="0009003B" w14:paraId="10F06C4B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A" w14:textId="6201C7C1" w:rsidR="0009003B" w:rsidRPr="00194999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>
              <w:rPr>
                <w:i w:val="0"/>
                <w:color w:val="000000"/>
              </w:rPr>
              <w:t>.</w:t>
            </w:r>
          </w:p>
        </w:tc>
      </w:tr>
    </w:tbl>
    <w:p w14:paraId="10F06C4C" w14:textId="53C30F0B" w:rsidR="0009003B" w:rsidRDefault="0009003B" w:rsidP="00A60644">
      <w:pPr>
        <w:pStyle w:val="Legenda"/>
        <w:rPr>
          <w:i w:val="0"/>
        </w:rPr>
      </w:pPr>
      <w:bookmarkStart w:id="17" w:name="_Toc459891809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53125E" w:rsidRPr="00194999">
        <w:rPr>
          <w:b/>
          <w:i w:val="0"/>
        </w:rPr>
        <w:t xml:space="preserve"> -</w:t>
      </w:r>
      <w:r w:rsidR="0053125E" w:rsidRPr="00194999">
        <w:rPr>
          <w:i w:val="0"/>
        </w:rPr>
        <w:t xml:space="preserve"> Requisito Req.1</w:t>
      </w:r>
      <w:r w:rsidR="00194999">
        <w:rPr>
          <w:i w:val="0"/>
        </w:rPr>
        <w:t>.</w:t>
      </w:r>
      <w:bookmarkEnd w:id="17"/>
    </w:p>
    <w:p w14:paraId="1C29AD94" w14:textId="77777777" w:rsidR="00B271E6" w:rsidRDefault="00B271E6" w:rsidP="00A60644">
      <w:pPr>
        <w:pStyle w:val="Legenda"/>
        <w:rPr>
          <w:i w:val="0"/>
        </w:rPr>
      </w:pPr>
    </w:p>
    <w:p w14:paraId="382EF1A2" w14:textId="24CF19DC" w:rsidR="00B271E6" w:rsidRPr="00DB468B" w:rsidRDefault="00B271E6" w:rsidP="00B271E6">
      <w:pPr>
        <w:pStyle w:val="Ttulo3"/>
        <w:numPr>
          <w:ilvl w:val="2"/>
          <w:numId w:val="12"/>
        </w:numPr>
      </w:pPr>
      <w:r w:rsidRPr="00DB468B">
        <w:t>Req.</w:t>
      </w:r>
      <w:r>
        <w:fldChar w:fldCharType="begin"/>
      </w:r>
      <w:r>
        <w:instrText xml:space="preserve"> SEQ "Reqfuncionais" \*Arabic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DB468B">
        <w:t xml:space="preserve"> - Efetuar o cadastro </w:t>
      </w:r>
      <w:r>
        <w:t>pedidos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B271E6" w14:paraId="5FB9D207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7BF89E54" w14:textId="77777777" w:rsidR="00B271E6" w:rsidRPr="002040CA" w:rsidRDefault="00B271E6" w:rsidP="00210BDA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DEEB7D" w14:textId="44806E52" w:rsidR="00B271E6" w:rsidRPr="00194999" w:rsidRDefault="00B271E6" w:rsidP="00210BDA">
            <w:pPr>
              <w:snapToGrid w:val="0"/>
              <w:jc w:val="both"/>
            </w:pPr>
            <w:r>
              <w:t>Cada pedido</w:t>
            </w:r>
            <w:r w:rsidRPr="00194999">
              <w:t xml:space="preserve"> deve possuir os seguintes dados:</w:t>
            </w:r>
          </w:p>
          <w:p w14:paraId="5A848E5C" w14:textId="77777777" w:rsidR="00B271E6" w:rsidRPr="00194999" w:rsidRDefault="00B271E6" w:rsidP="00210BDA">
            <w:pPr>
              <w:snapToGrid w:val="0"/>
              <w:jc w:val="both"/>
            </w:pPr>
            <w:r>
              <w:t>- ID;</w:t>
            </w:r>
          </w:p>
          <w:p w14:paraId="17A63E89" w14:textId="4455A606" w:rsidR="00B271E6" w:rsidRPr="00676B84" w:rsidRDefault="00B271E6" w:rsidP="00210BDA">
            <w:pPr>
              <w:snapToGrid w:val="0"/>
              <w:jc w:val="both"/>
            </w:pPr>
            <w:r>
              <w:t>-</w:t>
            </w:r>
            <w:r>
              <w:t>Descrição</w:t>
            </w:r>
            <w:r>
              <w:t>;</w:t>
            </w:r>
          </w:p>
        </w:tc>
      </w:tr>
      <w:tr w:rsidR="00B271E6" w14:paraId="717A6753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76BB4296" w14:textId="77777777" w:rsidR="00B271E6" w:rsidRPr="002040CA" w:rsidRDefault="00B271E6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F671DA" w14:textId="20040249" w:rsidR="00B271E6" w:rsidRPr="00194999" w:rsidRDefault="00B271E6" w:rsidP="00210BDA">
            <w:pPr>
              <w:pStyle w:val="Legenda"/>
              <w:jc w:val="both"/>
              <w:rPr>
                <w:i w:val="0"/>
              </w:rPr>
            </w:pPr>
            <w:r w:rsidRPr="00194999">
              <w:rPr>
                <w:i w:val="0"/>
              </w:rPr>
              <w:t xml:space="preserve">O </w:t>
            </w:r>
            <w:r>
              <w:rPr>
                <w:i w:val="0"/>
              </w:rPr>
              <w:t>cadastro será feito apenas com um pedido realizado</w:t>
            </w:r>
            <w:r>
              <w:rPr>
                <w:i w:val="0"/>
              </w:rPr>
              <w:t xml:space="preserve"> e será executado por um usuário funcionário</w:t>
            </w:r>
            <w:r w:rsidRPr="00194999">
              <w:rPr>
                <w:i w:val="0"/>
              </w:rPr>
              <w:t>. Deve somente haver o cadastro, caso todas as informações citadas acima forem preenchidas, ou seja, não deve haver ausência de informação em nenhum campo do cadastro.</w:t>
            </w:r>
          </w:p>
        </w:tc>
      </w:tr>
      <w:tr w:rsidR="00B271E6" w14:paraId="41298A46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7FDABEA7" w14:textId="77777777" w:rsidR="00B271E6" w:rsidRPr="002040CA" w:rsidRDefault="00B271E6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D11544" w14:textId="77777777" w:rsidR="00B271E6" w:rsidRPr="00194999" w:rsidRDefault="00B271E6" w:rsidP="00210BDA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71AA7E96" w14:textId="77F137EB" w:rsidR="00B271E6" w:rsidRPr="00194999" w:rsidRDefault="00B271E6" w:rsidP="00B271E6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>
        <w:rPr>
          <w:b/>
          <w:i w:val="0"/>
        </w:rPr>
        <w:t>2</w:t>
      </w:r>
      <w:r w:rsidRPr="00194999">
        <w:rPr>
          <w:b/>
          <w:i w:val="0"/>
        </w:rPr>
        <w:t xml:space="preserve"> -</w:t>
      </w:r>
      <w:r>
        <w:rPr>
          <w:i w:val="0"/>
        </w:rPr>
        <w:t xml:space="preserve"> Requisito Req.2</w:t>
      </w:r>
      <w:r>
        <w:rPr>
          <w:i w:val="0"/>
        </w:rPr>
        <w:t>.</w:t>
      </w:r>
    </w:p>
    <w:p w14:paraId="05F4B560" w14:textId="77777777" w:rsidR="00B271E6" w:rsidRDefault="00B271E6" w:rsidP="00A60644">
      <w:pPr>
        <w:pStyle w:val="Legenda"/>
        <w:rPr>
          <w:i w:val="0"/>
        </w:rPr>
      </w:pPr>
    </w:p>
    <w:p w14:paraId="4283E2D6" w14:textId="2464E9BD" w:rsidR="00B271E6" w:rsidRPr="00DB468B" w:rsidRDefault="00B271E6" w:rsidP="00B271E6">
      <w:pPr>
        <w:pStyle w:val="Ttulo3"/>
        <w:numPr>
          <w:ilvl w:val="2"/>
          <w:numId w:val="13"/>
        </w:numPr>
      </w:pPr>
      <w:r w:rsidRPr="00DB468B">
        <w:t>Req.</w:t>
      </w:r>
      <w:r>
        <w:fldChar w:fldCharType="begin"/>
      </w:r>
      <w:r>
        <w:instrText xml:space="preserve"> SEQ "Reqfuncionais" \*Arabic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DB468B">
        <w:t xml:space="preserve"> - Efetuar o cadastro dos </w:t>
      </w:r>
      <w:r>
        <w:t>funcionários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B271E6" w14:paraId="248BE82F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58A1F655" w14:textId="77777777" w:rsidR="00B271E6" w:rsidRPr="002040CA" w:rsidRDefault="00B271E6" w:rsidP="00210BDA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740114" w14:textId="1AD40910" w:rsidR="00B271E6" w:rsidRPr="00194999" w:rsidRDefault="00B271E6" w:rsidP="00210BDA">
            <w:pPr>
              <w:snapToGrid w:val="0"/>
              <w:jc w:val="both"/>
            </w:pPr>
            <w:r>
              <w:t>Cada funcionário</w:t>
            </w:r>
            <w:r w:rsidRPr="00194999">
              <w:t xml:space="preserve"> deve possuir os seguintes dados:</w:t>
            </w:r>
          </w:p>
          <w:p w14:paraId="755A532D" w14:textId="77777777" w:rsidR="00B271E6" w:rsidRPr="00194999" w:rsidRDefault="00B271E6" w:rsidP="00210BDA">
            <w:pPr>
              <w:snapToGrid w:val="0"/>
              <w:jc w:val="both"/>
            </w:pPr>
            <w:r w:rsidRPr="00194999">
              <w:t>- Nome</w:t>
            </w:r>
            <w:r>
              <w:t>;</w:t>
            </w:r>
          </w:p>
          <w:p w14:paraId="1B7874CE" w14:textId="3AD70F24" w:rsidR="00B271E6" w:rsidRDefault="00B271E6" w:rsidP="00210BDA">
            <w:pPr>
              <w:snapToGrid w:val="0"/>
              <w:jc w:val="both"/>
            </w:pPr>
            <w:r>
              <w:t xml:space="preserve">- </w:t>
            </w:r>
            <w:r>
              <w:t>Função</w:t>
            </w:r>
            <w:r>
              <w:t>;</w:t>
            </w:r>
          </w:p>
          <w:p w14:paraId="7BF296B0" w14:textId="77777777" w:rsidR="00B271E6" w:rsidRPr="00676B84" w:rsidRDefault="00B271E6" w:rsidP="00210BDA">
            <w:pPr>
              <w:snapToGrid w:val="0"/>
              <w:jc w:val="both"/>
            </w:pPr>
            <w:r>
              <w:t>-Pedido;</w:t>
            </w:r>
          </w:p>
        </w:tc>
      </w:tr>
      <w:tr w:rsidR="00B271E6" w14:paraId="4259175D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26570B7F" w14:textId="77777777" w:rsidR="00B271E6" w:rsidRPr="002040CA" w:rsidRDefault="00B271E6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60D85B" w14:textId="08838DE5" w:rsidR="00B271E6" w:rsidRPr="00194999" w:rsidRDefault="00B271E6" w:rsidP="00B271E6">
            <w:pPr>
              <w:pStyle w:val="Legenda"/>
              <w:jc w:val="both"/>
              <w:rPr>
                <w:i w:val="0"/>
              </w:rPr>
            </w:pPr>
            <w:r w:rsidRPr="00194999">
              <w:rPr>
                <w:i w:val="0"/>
              </w:rPr>
              <w:t xml:space="preserve">O </w:t>
            </w:r>
            <w:r>
              <w:rPr>
                <w:i w:val="0"/>
              </w:rPr>
              <w:t>cadastro será feito apenas</w:t>
            </w:r>
            <w:r>
              <w:rPr>
                <w:i w:val="0"/>
              </w:rPr>
              <w:t xml:space="preserve"> se o usuário for um administrador. </w:t>
            </w:r>
            <w:r w:rsidRPr="00194999">
              <w:rPr>
                <w:i w:val="0"/>
              </w:rPr>
              <w:t>Deve somente haver o cadastro, caso todas as informações citadas acima forem preenchidas, ou seja, não deve haver ausência de informação em nenhum campo do cadastro.</w:t>
            </w:r>
          </w:p>
        </w:tc>
      </w:tr>
      <w:tr w:rsidR="00B271E6" w14:paraId="1E363B68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6EE231CF" w14:textId="77777777" w:rsidR="00B271E6" w:rsidRPr="002040CA" w:rsidRDefault="00B271E6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9DC908" w14:textId="77777777" w:rsidR="00B271E6" w:rsidRPr="00194999" w:rsidRDefault="00B271E6" w:rsidP="00210BDA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2191D63B" w14:textId="1AC0C3A3" w:rsidR="00B271E6" w:rsidRPr="00194999" w:rsidRDefault="00B271E6" w:rsidP="00B271E6">
      <w:pPr>
        <w:pStyle w:val="Legenda"/>
        <w:rPr>
          <w:i w:val="0"/>
        </w:rPr>
      </w:pPr>
      <w:r w:rsidRPr="00194999">
        <w:rPr>
          <w:b/>
          <w:i w:val="0"/>
        </w:rPr>
        <w:lastRenderedPageBreak/>
        <w:t>Tabela 0</w:t>
      </w:r>
      <w:r>
        <w:rPr>
          <w:b/>
          <w:i w:val="0"/>
        </w:rPr>
        <w:t>3</w:t>
      </w:r>
      <w:r w:rsidRPr="00194999">
        <w:rPr>
          <w:b/>
          <w:i w:val="0"/>
        </w:rPr>
        <w:t xml:space="preserve"> -</w:t>
      </w:r>
      <w:r>
        <w:rPr>
          <w:i w:val="0"/>
        </w:rPr>
        <w:t xml:space="preserve"> Requisito Req.3</w:t>
      </w:r>
      <w:r>
        <w:rPr>
          <w:i w:val="0"/>
        </w:rPr>
        <w:t>.</w:t>
      </w:r>
    </w:p>
    <w:p w14:paraId="2A5BBF06" w14:textId="25967D3B" w:rsidR="00B271E6" w:rsidRPr="00DB468B" w:rsidRDefault="00B271E6" w:rsidP="00B271E6">
      <w:pPr>
        <w:pStyle w:val="Ttulo3"/>
        <w:numPr>
          <w:ilvl w:val="2"/>
          <w:numId w:val="14"/>
        </w:numPr>
      </w:pPr>
      <w:r w:rsidRPr="00DB468B">
        <w:t>Req.</w:t>
      </w:r>
      <w:r>
        <w:fldChar w:fldCharType="begin"/>
      </w:r>
      <w:r>
        <w:instrText xml:space="preserve"> SEQ "Reqfuncionais" \*Arabic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DB468B">
        <w:t xml:space="preserve"> - Efetuar </w:t>
      </w:r>
      <w:r>
        <w:t>a edição</w:t>
      </w:r>
      <w:r w:rsidRPr="00DB468B">
        <w:t xml:space="preserve"> dos clientes 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B271E6" w14:paraId="2882C06B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CBC25B8" w14:textId="77777777" w:rsidR="00B271E6" w:rsidRPr="002040CA" w:rsidRDefault="00B271E6" w:rsidP="00210BDA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FFC3D4" w14:textId="6B6D8CD3" w:rsidR="00B271E6" w:rsidRPr="00194999" w:rsidRDefault="00B271E6" w:rsidP="00210BDA">
            <w:pPr>
              <w:snapToGrid w:val="0"/>
              <w:jc w:val="both"/>
            </w:pPr>
            <w:r w:rsidRPr="00194999">
              <w:t xml:space="preserve">Cada cliente deve possuir os seguintes </w:t>
            </w:r>
            <w:r>
              <w:t>campos para edição</w:t>
            </w:r>
            <w:r w:rsidRPr="00194999">
              <w:t>:</w:t>
            </w:r>
          </w:p>
          <w:p w14:paraId="0708A0DE" w14:textId="77777777" w:rsidR="00B271E6" w:rsidRPr="00194999" w:rsidRDefault="00B271E6" w:rsidP="00210BDA">
            <w:pPr>
              <w:snapToGrid w:val="0"/>
              <w:jc w:val="both"/>
            </w:pPr>
            <w:r w:rsidRPr="00194999">
              <w:t>- Nome</w:t>
            </w:r>
            <w:r>
              <w:t>;</w:t>
            </w:r>
          </w:p>
          <w:p w14:paraId="11C511F0" w14:textId="77777777" w:rsidR="00B271E6" w:rsidRDefault="00B271E6" w:rsidP="00210BDA">
            <w:pPr>
              <w:snapToGrid w:val="0"/>
              <w:jc w:val="both"/>
            </w:pPr>
            <w:r>
              <w:t>- Endereço;</w:t>
            </w:r>
          </w:p>
          <w:p w14:paraId="504DDF28" w14:textId="77777777" w:rsidR="00B271E6" w:rsidRDefault="00B271E6" w:rsidP="00210BDA">
            <w:pPr>
              <w:snapToGrid w:val="0"/>
              <w:jc w:val="both"/>
            </w:pPr>
            <w:r>
              <w:t>-Telefone;</w:t>
            </w:r>
          </w:p>
          <w:p w14:paraId="5676D97F" w14:textId="77777777" w:rsidR="00B271E6" w:rsidRPr="00676B84" w:rsidRDefault="00B271E6" w:rsidP="00210BDA">
            <w:pPr>
              <w:snapToGrid w:val="0"/>
              <w:jc w:val="both"/>
            </w:pPr>
            <w:r>
              <w:t>-Pedido;</w:t>
            </w:r>
          </w:p>
        </w:tc>
      </w:tr>
      <w:tr w:rsidR="00B271E6" w14:paraId="674B9808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3B1C9633" w14:textId="77777777" w:rsidR="00B271E6" w:rsidRPr="002040CA" w:rsidRDefault="00B271E6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BAE763" w14:textId="04C9F319" w:rsidR="00B271E6" w:rsidRPr="00194999" w:rsidRDefault="00B271E6" w:rsidP="004E6C3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</w:t>
            </w:r>
            <w:r w:rsidR="004E6C3B">
              <w:rPr>
                <w:i w:val="0"/>
              </w:rPr>
              <w:t xml:space="preserve"> edição ocorre apenas se o cliente já estiver cadastrado</w:t>
            </w:r>
            <w:r w:rsidRPr="00194999">
              <w:rPr>
                <w:i w:val="0"/>
              </w:rPr>
              <w:t>.</w:t>
            </w:r>
            <w:r w:rsidR="004E6C3B">
              <w:rPr>
                <w:i w:val="0"/>
              </w:rPr>
              <w:t xml:space="preserve"> É o funcionário que fará essa edição. Deve somente haver a edição</w:t>
            </w:r>
            <w:r w:rsidRPr="00194999">
              <w:rPr>
                <w:i w:val="0"/>
              </w:rPr>
              <w:t>, caso todas as informações citadas acima forem preenchidas, ou seja, não deve haver ausência de informação em nenhum campo do</w:t>
            </w:r>
            <w:r w:rsidR="004E6C3B">
              <w:rPr>
                <w:i w:val="0"/>
              </w:rPr>
              <w:t xml:space="preserve"> cliente</w:t>
            </w:r>
            <w:r w:rsidRPr="00194999">
              <w:rPr>
                <w:i w:val="0"/>
              </w:rPr>
              <w:t>.</w:t>
            </w:r>
          </w:p>
        </w:tc>
      </w:tr>
      <w:tr w:rsidR="00B271E6" w14:paraId="315A9A1F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5A14474B" w14:textId="77777777" w:rsidR="00B271E6" w:rsidRPr="002040CA" w:rsidRDefault="00B271E6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FFE0A9" w14:textId="77777777" w:rsidR="00B271E6" w:rsidRPr="00194999" w:rsidRDefault="00B271E6" w:rsidP="00210BDA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7BD77239" w14:textId="77777777" w:rsidR="00B271E6" w:rsidRPr="00194999" w:rsidRDefault="00B271E6" w:rsidP="00B271E6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07808196" w14:textId="4E402D14" w:rsidR="00B271E6" w:rsidRPr="00DB468B" w:rsidRDefault="00B271E6" w:rsidP="00B271E6">
      <w:pPr>
        <w:pStyle w:val="Ttulo3"/>
        <w:numPr>
          <w:ilvl w:val="2"/>
          <w:numId w:val="15"/>
        </w:numPr>
      </w:pPr>
      <w:r w:rsidRPr="00DB468B">
        <w:t>Req.</w:t>
      </w:r>
      <w:r>
        <w:fldChar w:fldCharType="begin"/>
      </w:r>
      <w:r>
        <w:instrText xml:space="preserve"> SEQ "Reqfuncionais" \*Arabic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DB468B">
        <w:t xml:space="preserve"> - Efetuar </w:t>
      </w:r>
      <w:r w:rsidR="004E6C3B">
        <w:t>a edição de</w:t>
      </w:r>
      <w:r>
        <w:t xml:space="preserve"> pedidos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B271E6" w14:paraId="59CC3877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67F81083" w14:textId="77777777" w:rsidR="00B271E6" w:rsidRPr="002040CA" w:rsidRDefault="00B271E6" w:rsidP="00210BDA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9E5432" w14:textId="527FB9A2" w:rsidR="00B271E6" w:rsidRPr="00194999" w:rsidRDefault="004E6C3B" w:rsidP="00210BDA">
            <w:pPr>
              <w:snapToGrid w:val="0"/>
              <w:jc w:val="both"/>
            </w:pPr>
            <w:r>
              <w:t>Cada pedido</w:t>
            </w:r>
            <w:r w:rsidR="00B271E6" w:rsidRPr="00194999">
              <w:t xml:space="preserve"> deve possuir os seguintes dados</w:t>
            </w:r>
            <w:r>
              <w:t xml:space="preserve"> para edição</w:t>
            </w:r>
            <w:r w:rsidR="00B271E6" w:rsidRPr="00194999">
              <w:t>:</w:t>
            </w:r>
          </w:p>
          <w:p w14:paraId="450E6173" w14:textId="77777777" w:rsidR="00B271E6" w:rsidRPr="00194999" w:rsidRDefault="00B271E6" w:rsidP="00210BDA">
            <w:pPr>
              <w:snapToGrid w:val="0"/>
              <w:jc w:val="both"/>
            </w:pPr>
            <w:r>
              <w:t>- ID;</w:t>
            </w:r>
          </w:p>
          <w:p w14:paraId="1F59F9AE" w14:textId="49619A15" w:rsidR="00B271E6" w:rsidRPr="00676B84" w:rsidRDefault="00B271E6" w:rsidP="00210BDA">
            <w:pPr>
              <w:snapToGrid w:val="0"/>
              <w:jc w:val="both"/>
            </w:pPr>
            <w:r>
              <w:t>-</w:t>
            </w:r>
            <w:r w:rsidR="004E6C3B">
              <w:t>Descrição</w:t>
            </w:r>
            <w:r>
              <w:t>;</w:t>
            </w:r>
          </w:p>
        </w:tc>
      </w:tr>
      <w:tr w:rsidR="00B271E6" w14:paraId="0A0A6D53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0A9F062D" w14:textId="77777777" w:rsidR="00B271E6" w:rsidRPr="002040CA" w:rsidRDefault="00B271E6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BC90C4" w14:textId="32932485" w:rsidR="00B271E6" w:rsidRPr="00194999" w:rsidRDefault="004E6C3B" w:rsidP="004E6C3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A edição ocorre apenas se o </w:t>
            </w:r>
            <w:r>
              <w:rPr>
                <w:i w:val="0"/>
              </w:rPr>
              <w:t>pedido</w:t>
            </w:r>
            <w:r>
              <w:rPr>
                <w:i w:val="0"/>
              </w:rPr>
              <w:t xml:space="preserve"> já estiver cadastrado</w:t>
            </w:r>
            <w:r w:rsidRPr="00194999">
              <w:rPr>
                <w:i w:val="0"/>
              </w:rPr>
              <w:t>.</w:t>
            </w:r>
            <w:r>
              <w:rPr>
                <w:i w:val="0"/>
              </w:rPr>
              <w:t xml:space="preserve"> É o funcionário que fará essa edição</w:t>
            </w:r>
            <w:r>
              <w:rPr>
                <w:i w:val="0"/>
              </w:rPr>
              <w:t>. Deve somente haver</w:t>
            </w:r>
            <w:r>
              <w:rPr>
                <w:i w:val="0"/>
              </w:rPr>
              <w:t xml:space="preserve"> a edição</w:t>
            </w:r>
            <w:r w:rsidRPr="00194999">
              <w:rPr>
                <w:i w:val="0"/>
              </w:rPr>
              <w:t>, caso todas as informações citadas acima forem preenchidas, ou seja, não deve haver ausência de informação em nenhum campo do</w:t>
            </w:r>
            <w:r>
              <w:rPr>
                <w:i w:val="0"/>
              </w:rPr>
              <w:t xml:space="preserve"> cliente</w:t>
            </w:r>
            <w:r w:rsidRPr="00194999">
              <w:rPr>
                <w:i w:val="0"/>
              </w:rPr>
              <w:t>.</w:t>
            </w:r>
          </w:p>
        </w:tc>
      </w:tr>
      <w:tr w:rsidR="00B271E6" w14:paraId="773795CA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4D10AC85" w14:textId="77777777" w:rsidR="00B271E6" w:rsidRPr="002040CA" w:rsidRDefault="00B271E6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B739F8" w14:textId="77777777" w:rsidR="00B271E6" w:rsidRPr="00194999" w:rsidRDefault="00B271E6" w:rsidP="00210BDA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2A7A5727" w14:textId="77777777" w:rsidR="00B271E6" w:rsidRPr="00194999" w:rsidRDefault="00B271E6" w:rsidP="00B271E6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19515EA3" w14:textId="4C57906F" w:rsidR="00B271E6" w:rsidRPr="00DB468B" w:rsidRDefault="00B271E6" w:rsidP="00B271E6">
      <w:pPr>
        <w:pStyle w:val="Ttulo3"/>
        <w:numPr>
          <w:ilvl w:val="2"/>
          <w:numId w:val="16"/>
        </w:numPr>
      </w:pPr>
      <w:r w:rsidRPr="00DB468B">
        <w:t>Req.</w:t>
      </w:r>
      <w:r>
        <w:fldChar w:fldCharType="begin"/>
      </w:r>
      <w:r>
        <w:instrText xml:space="preserve"> SEQ "Reqfuncionais" \*Arabic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DB468B">
        <w:t xml:space="preserve"> - </w:t>
      </w:r>
      <w:r w:rsidR="004E6C3B">
        <w:t>Efetuar a edição</w:t>
      </w:r>
      <w:r w:rsidRPr="00DB468B">
        <w:t xml:space="preserve"> dos </w:t>
      </w:r>
      <w:r w:rsidR="004E6C3B">
        <w:t>funcionários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B271E6" w14:paraId="15484DDB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61A84F88" w14:textId="77777777" w:rsidR="00B271E6" w:rsidRPr="002040CA" w:rsidRDefault="00B271E6" w:rsidP="00210BDA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FF6B7" w14:textId="63CCE398" w:rsidR="00B271E6" w:rsidRPr="00194999" w:rsidRDefault="00B271E6" w:rsidP="00210BDA">
            <w:pPr>
              <w:snapToGrid w:val="0"/>
              <w:jc w:val="both"/>
            </w:pPr>
            <w:r w:rsidRPr="00194999">
              <w:t xml:space="preserve">Cada </w:t>
            </w:r>
            <w:r w:rsidR="004E6C3B">
              <w:t>funcionário</w:t>
            </w:r>
            <w:r w:rsidRPr="00194999">
              <w:t xml:space="preserve"> deve possuir os seguintes dados</w:t>
            </w:r>
            <w:r w:rsidR="004E6C3B">
              <w:t xml:space="preserve"> para edição</w:t>
            </w:r>
            <w:r w:rsidRPr="00194999">
              <w:t>:</w:t>
            </w:r>
          </w:p>
          <w:p w14:paraId="46A889F2" w14:textId="77777777" w:rsidR="00B271E6" w:rsidRPr="00194999" w:rsidRDefault="00B271E6" w:rsidP="00210BDA">
            <w:pPr>
              <w:snapToGrid w:val="0"/>
              <w:jc w:val="both"/>
            </w:pPr>
            <w:r w:rsidRPr="00194999">
              <w:t>- Nome</w:t>
            </w:r>
            <w:r>
              <w:t>;</w:t>
            </w:r>
          </w:p>
          <w:p w14:paraId="4AC0DCFC" w14:textId="40F7FFEE" w:rsidR="00B271E6" w:rsidRPr="00194999" w:rsidRDefault="004E6C3B" w:rsidP="00210BDA">
            <w:pPr>
              <w:snapToGrid w:val="0"/>
              <w:jc w:val="both"/>
            </w:pPr>
            <w:r>
              <w:t>- Função</w:t>
            </w:r>
            <w:r w:rsidR="00B271E6">
              <w:t>;</w:t>
            </w:r>
          </w:p>
          <w:p w14:paraId="703751C1" w14:textId="77777777" w:rsidR="00B271E6" w:rsidRPr="00676B84" w:rsidRDefault="00B271E6" w:rsidP="00210BDA">
            <w:pPr>
              <w:snapToGrid w:val="0"/>
              <w:jc w:val="both"/>
            </w:pPr>
            <w:r>
              <w:t>-Pedido;</w:t>
            </w:r>
          </w:p>
        </w:tc>
      </w:tr>
      <w:tr w:rsidR="00B271E6" w14:paraId="141226F1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1DF7E0A" w14:textId="77777777" w:rsidR="00B271E6" w:rsidRPr="002040CA" w:rsidRDefault="00B271E6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F2F0F1" w14:textId="17286C77" w:rsidR="00B271E6" w:rsidRPr="00194999" w:rsidRDefault="004E6C3B" w:rsidP="004E6C3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A edição ocorre apenas se o </w:t>
            </w:r>
            <w:r>
              <w:rPr>
                <w:i w:val="0"/>
              </w:rPr>
              <w:t>funcionário</w:t>
            </w:r>
            <w:r>
              <w:rPr>
                <w:i w:val="0"/>
              </w:rPr>
              <w:t xml:space="preserve"> já estiver cadastrado</w:t>
            </w:r>
            <w:r w:rsidRPr="00194999">
              <w:rPr>
                <w:i w:val="0"/>
              </w:rPr>
              <w:t>.</w:t>
            </w:r>
            <w:r>
              <w:rPr>
                <w:i w:val="0"/>
              </w:rPr>
              <w:t xml:space="preserve"> É o </w:t>
            </w:r>
            <w:r>
              <w:rPr>
                <w:i w:val="0"/>
              </w:rPr>
              <w:t>administrador</w:t>
            </w:r>
            <w:r>
              <w:rPr>
                <w:i w:val="0"/>
              </w:rPr>
              <w:t xml:space="preserve"> que fará essa edição. </w:t>
            </w:r>
            <w:r>
              <w:rPr>
                <w:i w:val="0"/>
              </w:rPr>
              <w:t>Deve somente haver</w:t>
            </w:r>
            <w:r>
              <w:rPr>
                <w:i w:val="0"/>
              </w:rPr>
              <w:t xml:space="preserve"> a edição</w:t>
            </w:r>
            <w:r w:rsidRPr="00194999">
              <w:rPr>
                <w:i w:val="0"/>
              </w:rPr>
              <w:t>, caso todas as informações citadas acima forem preenchidas, ou seja, não deve haver ausência de informação em nenhum campo do</w:t>
            </w:r>
            <w:r>
              <w:rPr>
                <w:i w:val="0"/>
              </w:rPr>
              <w:t xml:space="preserve"> cliente</w:t>
            </w:r>
            <w:r w:rsidRPr="00194999">
              <w:rPr>
                <w:i w:val="0"/>
              </w:rPr>
              <w:t>.</w:t>
            </w:r>
          </w:p>
        </w:tc>
      </w:tr>
      <w:tr w:rsidR="00B271E6" w14:paraId="7CF03F55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76CB9C7" w14:textId="77777777" w:rsidR="00B271E6" w:rsidRPr="002040CA" w:rsidRDefault="00B271E6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1FD30C" w14:textId="77777777" w:rsidR="00B271E6" w:rsidRPr="00194999" w:rsidRDefault="00B271E6" w:rsidP="00210BDA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27BAA720" w14:textId="77777777" w:rsidR="00B271E6" w:rsidRPr="00194999" w:rsidRDefault="00B271E6" w:rsidP="00B271E6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21D34ED4" w14:textId="77777777" w:rsidR="00B271E6" w:rsidRDefault="00B271E6" w:rsidP="00A60644">
      <w:pPr>
        <w:pStyle w:val="Legenda"/>
        <w:rPr>
          <w:i w:val="0"/>
        </w:rPr>
      </w:pPr>
    </w:p>
    <w:p w14:paraId="53981378" w14:textId="77777777" w:rsidR="00D349CE" w:rsidRDefault="00D349CE" w:rsidP="00A60644">
      <w:pPr>
        <w:pStyle w:val="Legenda"/>
        <w:rPr>
          <w:i w:val="0"/>
        </w:rPr>
      </w:pPr>
    </w:p>
    <w:p w14:paraId="0C2FCF3E" w14:textId="77777777" w:rsidR="00D349CE" w:rsidRDefault="00D349CE" w:rsidP="00A60644">
      <w:pPr>
        <w:pStyle w:val="Legenda"/>
        <w:rPr>
          <w:i w:val="0"/>
        </w:rPr>
      </w:pPr>
    </w:p>
    <w:p w14:paraId="06484596" w14:textId="623B820F" w:rsidR="00D349CE" w:rsidRPr="00DB468B" w:rsidRDefault="00D349CE" w:rsidP="00D349CE">
      <w:pPr>
        <w:pStyle w:val="Ttulo3"/>
        <w:numPr>
          <w:ilvl w:val="2"/>
          <w:numId w:val="17"/>
        </w:numPr>
      </w:pPr>
      <w:r w:rsidRPr="00DB468B">
        <w:lastRenderedPageBreak/>
        <w:t>Req.</w:t>
      </w:r>
      <w:r>
        <w:fldChar w:fldCharType="begin"/>
      </w:r>
      <w:r>
        <w:instrText xml:space="preserve"> SEQ "Reqfuncionais" \*Arabic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DB468B">
        <w:t xml:space="preserve"> - </w:t>
      </w:r>
      <w:r>
        <w:t xml:space="preserve">Efetuar a </w:t>
      </w:r>
      <w:r>
        <w:t>listagem</w:t>
      </w:r>
      <w:r w:rsidRPr="00DB468B">
        <w:t xml:space="preserve"> dos </w:t>
      </w:r>
      <w:r>
        <w:t>funcionários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D349CE" w14:paraId="24038740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DA244AA" w14:textId="77777777" w:rsidR="00D349CE" w:rsidRPr="002040CA" w:rsidRDefault="00D349CE" w:rsidP="00210BDA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30F7EF" w14:textId="51C8AA01" w:rsidR="00D349CE" w:rsidRPr="00194999" w:rsidRDefault="00D349CE" w:rsidP="00210BDA">
            <w:pPr>
              <w:snapToGrid w:val="0"/>
              <w:jc w:val="both"/>
            </w:pPr>
            <w:r w:rsidRPr="00194999">
              <w:t xml:space="preserve">Cada </w:t>
            </w:r>
            <w:r>
              <w:t>funcionário</w:t>
            </w:r>
            <w:r w:rsidRPr="00194999">
              <w:t xml:space="preserve"> deve possuir os seguintes dados</w:t>
            </w:r>
            <w:r>
              <w:t xml:space="preserve"> para </w:t>
            </w:r>
            <w:r>
              <w:t>listagem</w:t>
            </w:r>
            <w:r w:rsidRPr="00194999">
              <w:t>:</w:t>
            </w:r>
          </w:p>
          <w:p w14:paraId="72A48548" w14:textId="77777777" w:rsidR="00D349CE" w:rsidRPr="00194999" w:rsidRDefault="00D349CE" w:rsidP="00210BDA">
            <w:pPr>
              <w:snapToGrid w:val="0"/>
              <w:jc w:val="both"/>
            </w:pPr>
            <w:r w:rsidRPr="00194999">
              <w:t>- Nome</w:t>
            </w:r>
            <w:r>
              <w:t>;</w:t>
            </w:r>
          </w:p>
          <w:p w14:paraId="2C9A05EE" w14:textId="77777777" w:rsidR="00D349CE" w:rsidRPr="00194999" w:rsidRDefault="00D349CE" w:rsidP="00210BDA">
            <w:pPr>
              <w:snapToGrid w:val="0"/>
              <w:jc w:val="both"/>
            </w:pPr>
            <w:r>
              <w:t>- Função;</w:t>
            </w:r>
          </w:p>
          <w:p w14:paraId="2BE24F28" w14:textId="77777777" w:rsidR="00D349CE" w:rsidRPr="00676B84" w:rsidRDefault="00D349CE" w:rsidP="00210BDA">
            <w:pPr>
              <w:snapToGrid w:val="0"/>
              <w:jc w:val="both"/>
            </w:pPr>
            <w:r>
              <w:t>-Pedido;</w:t>
            </w:r>
          </w:p>
        </w:tc>
      </w:tr>
      <w:tr w:rsidR="00D349CE" w14:paraId="6D08F14D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3668744C" w14:textId="77777777" w:rsidR="00D349CE" w:rsidRPr="002040CA" w:rsidRDefault="00D349CE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425D7A" w14:textId="223C0074" w:rsidR="00D349CE" w:rsidRPr="00194999" w:rsidRDefault="00D349CE" w:rsidP="00D349C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A </w:t>
            </w:r>
            <w:r>
              <w:rPr>
                <w:i w:val="0"/>
              </w:rPr>
              <w:t>listagem</w:t>
            </w:r>
            <w:r>
              <w:rPr>
                <w:i w:val="0"/>
              </w:rPr>
              <w:t xml:space="preserve"> ocorre apenas se o funcionário já estiver cadastrado</w:t>
            </w:r>
            <w:r w:rsidRPr="00194999">
              <w:rPr>
                <w:i w:val="0"/>
              </w:rPr>
              <w:t>.</w:t>
            </w:r>
            <w:r>
              <w:rPr>
                <w:i w:val="0"/>
              </w:rPr>
              <w:t xml:space="preserve"> É o administrador que fará essa </w:t>
            </w:r>
            <w:r>
              <w:rPr>
                <w:i w:val="0"/>
              </w:rPr>
              <w:t>listagem</w:t>
            </w:r>
            <w:r>
              <w:rPr>
                <w:i w:val="0"/>
              </w:rPr>
              <w:t xml:space="preserve">. Deve somente haver a </w:t>
            </w:r>
            <w:r>
              <w:rPr>
                <w:i w:val="0"/>
              </w:rPr>
              <w:t>listagem</w:t>
            </w:r>
            <w:r w:rsidRPr="00194999">
              <w:rPr>
                <w:i w:val="0"/>
              </w:rPr>
              <w:t>, caso todas as informações citadas acima forem preenchidas, ou seja, não deve haver ausência de informação em nenhum campo do</w:t>
            </w:r>
            <w:r>
              <w:rPr>
                <w:i w:val="0"/>
              </w:rPr>
              <w:t xml:space="preserve"> cliente</w:t>
            </w:r>
            <w:r w:rsidRPr="00194999">
              <w:rPr>
                <w:i w:val="0"/>
              </w:rPr>
              <w:t>.</w:t>
            </w:r>
          </w:p>
        </w:tc>
      </w:tr>
      <w:tr w:rsidR="00D349CE" w14:paraId="3C4E8C07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0B1E0AF7" w14:textId="77777777" w:rsidR="00D349CE" w:rsidRPr="002040CA" w:rsidRDefault="00D349CE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97601A" w14:textId="77777777" w:rsidR="00D349CE" w:rsidRPr="00194999" w:rsidRDefault="00D349CE" w:rsidP="00210BDA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2C5EC66E" w14:textId="77777777" w:rsidR="00D349CE" w:rsidRPr="00194999" w:rsidRDefault="00D349CE" w:rsidP="00D349CE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3E9B228A" w14:textId="2CBF28FD" w:rsidR="00D349CE" w:rsidRPr="00DB468B" w:rsidRDefault="00D349CE" w:rsidP="00D349CE">
      <w:pPr>
        <w:pStyle w:val="Ttulo3"/>
        <w:numPr>
          <w:ilvl w:val="2"/>
          <w:numId w:val="11"/>
        </w:numPr>
      </w:pPr>
      <w:r w:rsidRPr="00DB468B">
        <w:t>Req.</w:t>
      </w:r>
      <w:r>
        <w:fldChar w:fldCharType="begin"/>
      </w:r>
      <w:r>
        <w:instrText xml:space="preserve"> SEQ "Reqfuncionais" \*Arabic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DB468B">
        <w:t xml:space="preserve"> - </w:t>
      </w:r>
      <w:r>
        <w:t xml:space="preserve">Efetuar </w:t>
      </w:r>
      <w:r>
        <w:t>a listagem</w:t>
      </w:r>
      <w:r w:rsidRPr="00DB468B">
        <w:t xml:space="preserve"> dos </w:t>
      </w:r>
      <w:r>
        <w:t>pedidos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D349CE" w14:paraId="4D2807D7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6088D682" w14:textId="77777777" w:rsidR="00D349CE" w:rsidRPr="002040CA" w:rsidRDefault="00D349CE" w:rsidP="00210BDA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9A12EA" w14:textId="5D81521D" w:rsidR="00D349CE" w:rsidRPr="00194999" w:rsidRDefault="00D349CE" w:rsidP="00210BDA">
            <w:pPr>
              <w:snapToGrid w:val="0"/>
              <w:jc w:val="both"/>
            </w:pPr>
            <w:r w:rsidRPr="00194999">
              <w:t xml:space="preserve">Cada </w:t>
            </w:r>
            <w:r>
              <w:t>pedido</w:t>
            </w:r>
            <w:r w:rsidRPr="00194999">
              <w:t xml:space="preserve"> deve possuir os seguintes dados</w:t>
            </w:r>
            <w:r>
              <w:t xml:space="preserve"> para </w:t>
            </w:r>
            <w:r>
              <w:t>listagem</w:t>
            </w:r>
            <w:r w:rsidRPr="00194999">
              <w:t>:</w:t>
            </w:r>
          </w:p>
          <w:p w14:paraId="3DD4851B" w14:textId="75DA9ACC" w:rsidR="00D349CE" w:rsidRPr="00194999" w:rsidRDefault="00D349CE" w:rsidP="00210BDA">
            <w:pPr>
              <w:snapToGrid w:val="0"/>
              <w:jc w:val="both"/>
            </w:pPr>
            <w:r w:rsidRPr="00194999">
              <w:t xml:space="preserve">- </w:t>
            </w:r>
            <w:r>
              <w:t>ID</w:t>
            </w:r>
            <w:r>
              <w:t>;</w:t>
            </w:r>
          </w:p>
          <w:p w14:paraId="207F4287" w14:textId="250A3CF6" w:rsidR="00D349CE" w:rsidRPr="00676B84" w:rsidRDefault="00D349CE" w:rsidP="00D349CE">
            <w:pPr>
              <w:snapToGrid w:val="0"/>
              <w:jc w:val="both"/>
            </w:pPr>
            <w:r>
              <w:t xml:space="preserve">- </w:t>
            </w:r>
            <w:r>
              <w:t>Descrição</w:t>
            </w:r>
            <w:r>
              <w:t>;</w:t>
            </w:r>
          </w:p>
        </w:tc>
      </w:tr>
      <w:tr w:rsidR="00D349CE" w14:paraId="49D6A2F4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3C191EF" w14:textId="77777777" w:rsidR="00D349CE" w:rsidRPr="002040CA" w:rsidRDefault="00D349CE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08349A" w14:textId="48CAD614" w:rsidR="00D349CE" w:rsidRPr="00194999" w:rsidRDefault="00D349CE" w:rsidP="00D349C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A listagem ocorre apenas se o </w:t>
            </w:r>
            <w:r>
              <w:rPr>
                <w:i w:val="0"/>
              </w:rPr>
              <w:t>pedido</w:t>
            </w:r>
            <w:r>
              <w:rPr>
                <w:i w:val="0"/>
              </w:rPr>
              <w:t xml:space="preserve"> já estiver cadastrado</w:t>
            </w:r>
            <w:r w:rsidRPr="00194999">
              <w:rPr>
                <w:i w:val="0"/>
              </w:rPr>
              <w:t>.</w:t>
            </w:r>
            <w:r>
              <w:rPr>
                <w:i w:val="0"/>
              </w:rPr>
              <w:t xml:space="preserve"> É o </w:t>
            </w:r>
            <w:r>
              <w:rPr>
                <w:i w:val="0"/>
              </w:rPr>
              <w:t>funcionário</w:t>
            </w:r>
            <w:r>
              <w:rPr>
                <w:i w:val="0"/>
              </w:rPr>
              <w:t xml:space="preserve"> que fará essa listagem. Deve somente haver a listagem</w:t>
            </w:r>
            <w:r w:rsidRPr="00194999">
              <w:rPr>
                <w:i w:val="0"/>
              </w:rPr>
              <w:t>, caso todas as informações citadas acima forem preenchidas, ou seja, não deve haver ausência de informação em nenhum campo do</w:t>
            </w:r>
            <w:r>
              <w:rPr>
                <w:i w:val="0"/>
              </w:rPr>
              <w:t xml:space="preserve"> cliente</w:t>
            </w:r>
            <w:r w:rsidRPr="00194999">
              <w:rPr>
                <w:i w:val="0"/>
              </w:rPr>
              <w:t>.</w:t>
            </w:r>
          </w:p>
        </w:tc>
      </w:tr>
      <w:tr w:rsidR="00D349CE" w14:paraId="629F8DCC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4A364E85" w14:textId="77777777" w:rsidR="00D349CE" w:rsidRPr="002040CA" w:rsidRDefault="00D349CE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6F2307" w14:textId="77777777" w:rsidR="00D349CE" w:rsidRPr="00194999" w:rsidRDefault="00D349CE" w:rsidP="00210BDA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1E0FA52D" w14:textId="77777777" w:rsidR="00D349CE" w:rsidRPr="00194999" w:rsidRDefault="00D349CE" w:rsidP="00D349CE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59406F8F" w14:textId="4084C7D2" w:rsidR="00D349CE" w:rsidRPr="00DB468B" w:rsidRDefault="00D349CE" w:rsidP="00D349CE">
      <w:pPr>
        <w:pStyle w:val="Ttulo3"/>
        <w:numPr>
          <w:ilvl w:val="2"/>
          <w:numId w:val="18"/>
        </w:numPr>
      </w:pPr>
      <w:r w:rsidRPr="00DB468B">
        <w:t>Req.</w:t>
      </w:r>
      <w:r>
        <w:fldChar w:fldCharType="begin"/>
      </w:r>
      <w:r>
        <w:instrText xml:space="preserve"> SEQ "Reqfuncionais" \*Arabic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DB468B">
        <w:t xml:space="preserve"> - </w:t>
      </w:r>
      <w:r>
        <w:t xml:space="preserve">Efetuar a </w:t>
      </w:r>
      <w:r>
        <w:t>listagem</w:t>
      </w:r>
      <w:r w:rsidRPr="00DB468B">
        <w:t xml:space="preserve"> dos </w:t>
      </w:r>
      <w:r>
        <w:t>clientes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D349CE" w14:paraId="6ACEB91B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804B457" w14:textId="77777777" w:rsidR="00D349CE" w:rsidRPr="002040CA" w:rsidRDefault="00D349CE" w:rsidP="00210BDA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873CF5" w14:textId="42F5F35C" w:rsidR="00D349CE" w:rsidRPr="00194999" w:rsidRDefault="00D349CE" w:rsidP="00210BDA">
            <w:pPr>
              <w:snapToGrid w:val="0"/>
              <w:jc w:val="both"/>
            </w:pPr>
            <w:r w:rsidRPr="00194999">
              <w:t xml:space="preserve">Cada </w:t>
            </w:r>
            <w:r>
              <w:t>cliente</w:t>
            </w:r>
            <w:r w:rsidRPr="00194999">
              <w:t xml:space="preserve"> deve possuir os seguintes dados</w:t>
            </w:r>
            <w:r>
              <w:t xml:space="preserve"> para </w:t>
            </w:r>
            <w:r>
              <w:t>listagem</w:t>
            </w:r>
            <w:r w:rsidRPr="00194999">
              <w:t>:</w:t>
            </w:r>
          </w:p>
          <w:p w14:paraId="6A3A4430" w14:textId="77777777" w:rsidR="00D349CE" w:rsidRPr="00194999" w:rsidRDefault="00D349CE" w:rsidP="00210BDA">
            <w:pPr>
              <w:snapToGrid w:val="0"/>
              <w:jc w:val="both"/>
            </w:pPr>
            <w:r w:rsidRPr="00194999">
              <w:t>- Nome</w:t>
            </w:r>
            <w:r>
              <w:t>;</w:t>
            </w:r>
          </w:p>
          <w:p w14:paraId="5856E6B0" w14:textId="34DC3FAC" w:rsidR="00D349CE" w:rsidRDefault="00D349CE" w:rsidP="00210BDA">
            <w:pPr>
              <w:snapToGrid w:val="0"/>
              <w:jc w:val="both"/>
            </w:pPr>
            <w:r>
              <w:t xml:space="preserve">- </w:t>
            </w:r>
            <w:r>
              <w:t>Endereço</w:t>
            </w:r>
            <w:r>
              <w:t>;</w:t>
            </w:r>
          </w:p>
          <w:p w14:paraId="00837ADC" w14:textId="4F0D0770" w:rsidR="00D349CE" w:rsidRPr="00194999" w:rsidRDefault="00D349CE" w:rsidP="00210BDA">
            <w:pPr>
              <w:snapToGrid w:val="0"/>
              <w:jc w:val="both"/>
            </w:pPr>
            <w:r>
              <w:t>- Telefone;</w:t>
            </w:r>
          </w:p>
          <w:p w14:paraId="18DCD471" w14:textId="77777777" w:rsidR="00D349CE" w:rsidRPr="00676B84" w:rsidRDefault="00D349CE" w:rsidP="00210BDA">
            <w:pPr>
              <w:snapToGrid w:val="0"/>
              <w:jc w:val="both"/>
            </w:pPr>
            <w:r>
              <w:t>-Pedido;</w:t>
            </w:r>
          </w:p>
        </w:tc>
      </w:tr>
      <w:tr w:rsidR="00D349CE" w14:paraId="25886644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7A03AA5" w14:textId="77777777" w:rsidR="00D349CE" w:rsidRPr="002040CA" w:rsidRDefault="00D349CE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F68CE7" w14:textId="1ED8097E" w:rsidR="00D349CE" w:rsidRPr="00194999" w:rsidRDefault="00D349CE" w:rsidP="00D349C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A edição ocorre apenas se o </w:t>
            </w:r>
            <w:r>
              <w:rPr>
                <w:i w:val="0"/>
              </w:rPr>
              <w:t>cliente</w:t>
            </w:r>
            <w:r>
              <w:rPr>
                <w:i w:val="0"/>
              </w:rPr>
              <w:t xml:space="preserve"> já estiver cadastrado</w:t>
            </w:r>
            <w:r w:rsidRPr="00194999">
              <w:rPr>
                <w:i w:val="0"/>
              </w:rPr>
              <w:t>.</w:t>
            </w:r>
            <w:r>
              <w:rPr>
                <w:i w:val="0"/>
              </w:rPr>
              <w:t xml:space="preserve"> É o </w:t>
            </w:r>
            <w:r>
              <w:rPr>
                <w:i w:val="0"/>
              </w:rPr>
              <w:t>funcionário</w:t>
            </w:r>
            <w:r>
              <w:rPr>
                <w:i w:val="0"/>
              </w:rPr>
              <w:t xml:space="preserve"> que fará essa edição. Deve somente haver a edição</w:t>
            </w:r>
            <w:r w:rsidRPr="00194999">
              <w:rPr>
                <w:i w:val="0"/>
              </w:rPr>
              <w:t>, caso todas as informações citadas acima forem preenchidas, ou seja, não deve haver ausência de informação em nenhum campo do</w:t>
            </w:r>
            <w:r>
              <w:rPr>
                <w:i w:val="0"/>
              </w:rPr>
              <w:t xml:space="preserve"> cliente</w:t>
            </w:r>
            <w:r w:rsidRPr="00194999">
              <w:rPr>
                <w:i w:val="0"/>
              </w:rPr>
              <w:t>.</w:t>
            </w:r>
          </w:p>
        </w:tc>
      </w:tr>
      <w:tr w:rsidR="00D349CE" w14:paraId="3F5AA467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7CC80B5A" w14:textId="77777777" w:rsidR="00D349CE" w:rsidRPr="002040CA" w:rsidRDefault="00D349CE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6874EE" w14:textId="77777777" w:rsidR="00D349CE" w:rsidRPr="00194999" w:rsidRDefault="00D349CE" w:rsidP="00210BDA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1361EA5F" w14:textId="77777777" w:rsidR="00D349CE" w:rsidRPr="00194999" w:rsidRDefault="00D349CE" w:rsidP="00D349CE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1191EA6A" w14:textId="18998818" w:rsidR="00D349CE" w:rsidRPr="00DB468B" w:rsidRDefault="00D349CE" w:rsidP="00D349CE">
      <w:pPr>
        <w:pStyle w:val="Ttulo3"/>
        <w:numPr>
          <w:ilvl w:val="2"/>
          <w:numId w:val="19"/>
        </w:numPr>
      </w:pPr>
      <w:r w:rsidRPr="00DB468B">
        <w:lastRenderedPageBreak/>
        <w:t>Req.</w:t>
      </w:r>
      <w:r>
        <w:fldChar w:fldCharType="begin"/>
      </w:r>
      <w:r>
        <w:instrText xml:space="preserve"> SEQ "Reqfuncionais" \*Arabic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DB468B">
        <w:t xml:space="preserve"> - </w:t>
      </w:r>
      <w:r>
        <w:t xml:space="preserve">Efetuar a </w:t>
      </w:r>
      <w:r>
        <w:t>exclusão</w:t>
      </w:r>
      <w:r w:rsidRPr="00DB468B">
        <w:t xml:space="preserve"> dos </w:t>
      </w:r>
      <w:r>
        <w:t>funcionários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D349CE" w14:paraId="22B6C750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25DAA732" w14:textId="77777777" w:rsidR="00D349CE" w:rsidRPr="002040CA" w:rsidRDefault="00D349CE" w:rsidP="00210BDA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4CF5F7" w14:textId="0C80C2FC" w:rsidR="00D349CE" w:rsidRPr="00194999" w:rsidRDefault="00D349CE" w:rsidP="00210BDA">
            <w:pPr>
              <w:snapToGrid w:val="0"/>
              <w:jc w:val="both"/>
            </w:pPr>
            <w:r w:rsidRPr="00194999">
              <w:t xml:space="preserve">Cada </w:t>
            </w:r>
            <w:r>
              <w:t>funcionário</w:t>
            </w:r>
            <w:r w:rsidRPr="00194999">
              <w:t xml:space="preserve"> deve possuir os seguintes dados</w:t>
            </w:r>
            <w:r>
              <w:t xml:space="preserve"> para </w:t>
            </w:r>
            <w:r>
              <w:t>exclusão</w:t>
            </w:r>
            <w:r w:rsidRPr="00194999">
              <w:t>:</w:t>
            </w:r>
          </w:p>
          <w:p w14:paraId="3384E58A" w14:textId="77777777" w:rsidR="00D349CE" w:rsidRPr="00194999" w:rsidRDefault="00D349CE" w:rsidP="00210BDA">
            <w:pPr>
              <w:snapToGrid w:val="0"/>
              <w:jc w:val="both"/>
            </w:pPr>
            <w:r w:rsidRPr="00194999">
              <w:t>- Nome</w:t>
            </w:r>
            <w:r>
              <w:t>;</w:t>
            </w:r>
          </w:p>
          <w:p w14:paraId="0C66ACB0" w14:textId="77777777" w:rsidR="00D349CE" w:rsidRPr="00194999" w:rsidRDefault="00D349CE" w:rsidP="00210BDA">
            <w:pPr>
              <w:snapToGrid w:val="0"/>
              <w:jc w:val="both"/>
            </w:pPr>
            <w:r>
              <w:t>- Função;</w:t>
            </w:r>
          </w:p>
          <w:p w14:paraId="59FB8F56" w14:textId="77777777" w:rsidR="00D349CE" w:rsidRPr="00676B84" w:rsidRDefault="00D349CE" w:rsidP="00210BDA">
            <w:pPr>
              <w:snapToGrid w:val="0"/>
              <w:jc w:val="both"/>
            </w:pPr>
            <w:r>
              <w:t>-Pedido;</w:t>
            </w:r>
          </w:p>
        </w:tc>
      </w:tr>
      <w:tr w:rsidR="00D349CE" w14:paraId="590732DE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5908FF35" w14:textId="77777777" w:rsidR="00D349CE" w:rsidRPr="002040CA" w:rsidRDefault="00D349CE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338878" w14:textId="1DE98EF3" w:rsidR="00D349CE" w:rsidRPr="00194999" w:rsidRDefault="00D349CE" w:rsidP="00D349C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A </w:t>
            </w:r>
            <w:r>
              <w:rPr>
                <w:i w:val="0"/>
              </w:rPr>
              <w:t>exclusão</w:t>
            </w:r>
            <w:r>
              <w:rPr>
                <w:i w:val="0"/>
              </w:rPr>
              <w:t xml:space="preserve"> ocorre apenas se o funcionário já estiver cadastrado</w:t>
            </w:r>
            <w:r w:rsidRPr="00194999">
              <w:rPr>
                <w:i w:val="0"/>
              </w:rPr>
              <w:t>.</w:t>
            </w:r>
            <w:r>
              <w:rPr>
                <w:i w:val="0"/>
              </w:rPr>
              <w:t xml:space="preserve"> É o administrador que far</w:t>
            </w:r>
            <w:r>
              <w:rPr>
                <w:i w:val="0"/>
              </w:rPr>
              <w:t>á essa exclusão</w:t>
            </w:r>
            <w:r>
              <w:rPr>
                <w:i w:val="0"/>
              </w:rPr>
              <w:t>. Deve somente haver</w:t>
            </w:r>
            <w:r>
              <w:rPr>
                <w:i w:val="0"/>
              </w:rPr>
              <w:t xml:space="preserve"> a exclusão</w:t>
            </w:r>
            <w:r w:rsidRPr="00194999">
              <w:rPr>
                <w:i w:val="0"/>
              </w:rPr>
              <w:t>, caso todas as informações citadas acima forem preenchidas, ou seja, não deve haver ausência de informação em nenhum campo do</w:t>
            </w:r>
            <w:r>
              <w:rPr>
                <w:i w:val="0"/>
              </w:rPr>
              <w:t xml:space="preserve"> cliente</w:t>
            </w:r>
            <w:r w:rsidRPr="00194999">
              <w:rPr>
                <w:i w:val="0"/>
              </w:rPr>
              <w:t>.</w:t>
            </w:r>
          </w:p>
        </w:tc>
      </w:tr>
      <w:tr w:rsidR="00D349CE" w14:paraId="40C4FA2E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04374F3C" w14:textId="77777777" w:rsidR="00D349CE" w:rsidRPr="002040CA" w:rsidRDefault="00D349CE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E76971" w14:textId="77777777" w:rsidR="00D349CE" w:rsidRPr="00194999" w:rsidRDefault="00D349CE" w:rsidP="00210BDA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5FBE804A" w14:textId="77777777" w:rsidR="00D349CE" w:rsidRPr="00194999" w:rsidRDefault="00D349CE" w:rsidP="00D349CE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0D3D8117" w14:textId="291ACCC4" w:rsidR="00D349CE" w:rsidRPr="00DB468B" w:rsidRDefault="00D349CE" w:rsidP="00D349CE">
      <w:pPr>
        <w:pStyle w:val="Ttulo3"/>
        <w:numPr>
          <w:ilvl w:val="2"/>
          <w:numId w:val="20"/>
        </w:numPr>
      </w:pPr>
      <w:r w:rsidRPr="00DB468B">
        <w:t>Req.</w:t>
      </w:r>
      <w:r>
        <w:fldChar w:fldCharType="begin"/>
      </w:r>
      <w:r>
        <w:instrText xml:space="preserve"> SEQ "Reqfuncionais" \*Arabic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DB468B">
        <w:t xml:space="preserve"> - </w:t>
      </w:r>
      <w:r>
        <w:t xml:space="preserve">Efetuar </w:t>
      </w:r>
      <w:r>
        <w:t>a exclusão</w:t>
      </w:r>
      <w:r w:rsidRPr="00DB468B">
        <w:t xml:space="preserve"> dos </w:t>
      </w:r>
      <w:r>
        <w:t>pedidos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D349CE" w14:paraId="508AD1EA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0B8DFABE" w14:textId="77777777" w:rsidR="00D349CE" w:rsidRPr="002040CA" w:rsidRDefault="00D349CE" w:rsidP="00210BDA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D90504" w14:textId="41B32340" w:rsidR="00D349CE" w:rsidRPr="00194999" w:rsidRDefault="00D349CE" w:rsidP="00210BDA">
            <w:pPr>
              <w:snapToGrid w:val="0"/>
              <w:jc w:val="both"/>
            </w:pPr>
            <w:r w:rsidRPr="00194999">
              <w:t xml:space="preserve">Cada </w:t>
            </w:r>
            <w:r>
              <w:t>pedido</w:t>
            </w:r>
            <w:r w:rsidRPr="00194999">
              <w:t xml:space="preserve"> deve possuir os seguintes dados</w:t>
            </w:r>
            <w:r>
              <w:t xml:space="preserve"> para </w:t>
            </w:r>
            <w:r>
              <w:t>exclusão</w:t>
            </w:r>
            <w:r w:rsidRPr="00194999">
              <w:t>:</w:t>
            </w:r>
          </w:p>
          <w:p w14:paraId="5BC03D6E" w14:textId="77777777" w:rsidR="00D349CE" w:rsidRPr="00194999" w:rsidRDefault="00D349CE" w:rsidP="00D349CE">
            <w:pPr>
              <w:snapToGrid w:val="0"/>
              <w:jc w:val="both"/>
            </w:pPr>
            <w:r w:rsidRPr="00194999">
              <w:t xml:space="preserve">- </w:t>
            </w:r>
            <w:r>
              <w:t>ID;</w:t>
            </w:r>
          </w:p>
          <w:p w14:paraId="23AD75BE" w14:textId="79018CE2" w:rsidR="00D349CE" w:rsidRPr="00676B84" w:rsidRDefault="00D349CE" w:rsidP="00D349CE">
            <w:pPr>
              <w:snapToGrid w:val="0"/>
              <w:jc w:val="both"/>
            </w:pPr>
            <w:r>
              <w:t>- Descrição;</w:t>
            </w:r>
          </w:p>
        </w:tc>
      </w:tr>
      <w:tr w:rsidR="00D349CE" w14:paraId="03CEE1B9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78A3DA51" w14:textId="77777777" w:rsidR="00D349CE" w:rsidRPr="002040CA" w:rsidRDefault="00D349CE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FB4D3D" w14:textId="61459BE4" w:rsidR="00D349CE" w:rsidRPr="00194999" w:rsidRDefault="00D349CE" w:rsidP="00210BD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A exclusão ocorre apenas se o </w:t>
            </w:r>
            <w:r>
              <w:rPr>
                <w:i w:val="0"/>
              </w:rPr>
              <w:t>pedido</w:t>
            </w:r>
            <w:r>
              <w:rPr>
                <w:i w:val="0"/>
              </w:rPr>
              <w:t xml:space="preserve"> já estiver cadastrado</w:t>
            </w:r>
            <w:r w:rsidRPr="00194999">
              <w:rPr>
                <w:i w:val="0"/>
              </w:rPr>
              <w:t>.</w:t>
            </w:r>
            <w:r>
              <w:rPr>
                <w:i w:val="0"/>
              </w:rPr>
              <w:t xml:space="preserve"> É o funcionário que fará essa exclusão. Deve somente haver a exclusão</w:t>
            </w:r>
            <w:r w:rsidRPr="00194999">
              <w:rPr>
                <w:i w:val="0"/>
              </w:rPr>
              <w:t>, caso todas as informações citadas acima forem preenchidas, ou seja, não deve haver ausência de informação em nenhum campo do</w:t>
            </w:r>
            <w:r>
              <w:rPr>
                <w:i w:val="0"/>
              </w:rPr>
              <w:t xml:space="preserve"> cliente</w:t>
            </w:r>
            <w:r w:rsidRPr="00194999">
              <w:rPr>
                <w:i w:val="0"/>
              </w:rPr>
              <w:t>.</w:t>
            </w:r>
          </w:p>
        </w:tc>
      </w:tr>
      <w:tr w:rsidR="00D349CE" w14:paraId="06871505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32B63167" w14:textId="77777777" w:rsidR="00D349CE" w:rsidRPr="002040CA" w:rsidRDefault="00D349CE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9202EE" w14:textId="77777777" w:rsidR="00D349CE" w:rsidRPr="00194999" w:rsidRDefault="00D349CE" w:rsidP="00210BDA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073E08E8" w14:textId="77777777" w:rsidR="00D349CE" w:rsidRPr="00194999" w:rsidRDefault="00D349CE" w:rsidP="00D349CE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0DA21543" w14:textId="0D3037E1" w:rsidR="00D349CE" w:rsidRPr="00DB468B" w:rsidRDefault="00D349CE" w:rsidP="00D349CE">
      <w:pPr>
        <w:pStyle w:val="Ttulo3"/>
        <w:numPr>
          <w:ilvl w:val="2"/>
          <w:numId w:val="21"/>
        </w:numPr>
      </w:pPr>
      <w:r w:rsidRPr="00DB468B">
        <w:t>Req.</w:t>
      </w:r>
      <w:r>
        <w:fldChar w:fldCharType="begin"/>
      </w:r>
      <w:r>
        <w:instrText xml:space="preserve"> SEQ "Reqfuncionais" \*Arabic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DB468B">
        <w:t xml:space="preserve"> - </w:t>
      </w:r>
      <w:r>
        <w:t xml:space="preserve">Efetuar </w:t>
      </w:r>
      <w:r>
        <w:t>a exclusão</w:t>
      </w:r>
      <w:r w:rsidRPr="00DB468B">
        <w:t xml:space="preserve"> dos </w:t>
      </w:r>
      <w:r>
        <w:t>clientes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D349CE" w14:paraId="48B62102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E1664D0" w14:textId="77777777" w:rsidR="00D349CE" w:rsidRPr="002040CA" w:rsidRDefault="00D349CE" w:rsidP="00210BDA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263F40" w14:textId="6C143692" w:rsidR="00D349CE" w:rsidRPr="00194999" w:rsidRDefault="00D349CE" w:rsidP="00210BDA">
            <w:pPr>
              <w:snapToGrid w:val="0"/>
              <w:jc w:val="both"/>
            </w:pPr>
            <w:r w:rsidRPr="00194999">
              <w:t xml:space="preserve">Cada </w:t>
            </w:r>
            <w:r>
              <w:t>cliente</w:t>
            </w:r>
            <w:r w:rsidRPr="00194999">
              <w:t xml:space="preserve"> deve possuir os seguintes dados</w:t>
            </w:r>
            <w:r>
              <w:t xml:space="preserve"> para exclusão</w:t>
            </w:r>
            <w:r w:rsidRPr="00194999">
              <w:t>:</w:t>
            </w:r>
          </w:p>
          <w:p w14:paraId="3A9BE413" w14:textId="77777777" w:rsidR="00D349CE" w:rsidRPr="00194999" w:rsidRDefault="00D349CE" w:rsidP="00D349CE">
            <w:pPr>
              <w:snapToGrid w:val="0"/>
              <w:jc w:val="both"/>
            </w:pPr>
            <w:r w:rsidRPr="00194999">
              <w:t>- Nome</w:t>
            </w:r>
            <w:r>
              <w:t>;</w:t>
            </w:r>
          </w:p>
          <w:p w14:paraId="09897A9B" w14:textId="77777777" w:rsidR="00D349CE" w:rsidRDefault="00D349CE" w:rsidP="00D349CE">
            <w:pPr>
              <w:snapToGrid w:val="0"/>
              <w:jc w:val="both"/>
            </w:pPr>
            <w:r>
              <w:t>- Endereço;</w:t>
            </w:r>
          </w:p>
          <w:p w14:paraId="7A314DA5" w14:textId="77777777" w:rsidR="00D349CE" w:rsidRPr="00194999" w:rsidRDefault="00D349CE" w:rsidP="00D349CE">
            <w:pPr>
              <w:snapToGrid w:val="0"/>
              <w:jc w:val="both"/>
            </w:pPr>
            <w:r>
              <w:t>- Telefone;</w:t>
            </w:r>
          </w:p>
          <w:p w14:paraId="1DA11BD9" w14:textId="507C9BC4" w:rsidR="00D349CE" w:rsidRPr="00676B84" w:rsidRDefault="00D349CE" w:rsidP="00D349CE">
            <w:pPr>
              <w:snapToGrid w:val="0"/>
              <w:jc w:val="both"/>
            </w:pPr>
            <w:r>
              <w:t>-Pedido;</w:t>
            </w:r>
          </w:p>
        </w:tc>
      </w:tr>
      <w:tr w:rsidR="00D349CE" w14:paraId="1CCD8DB2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0E1D2704" w14:textId="77777777" w:rsidR="00D349CE" w:rsidRPr="002040CA" w:rsidRDefault="00D349CE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6E7D67" w14:textId="12FDAD22" w:rsidR="00D349CE" w:rsidRPr="00194999" w:rsidRDefault="00D349CE" w:rsidP="00210BD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A exclusão ocorre apenas se o </w:t>
            </w:r>
            <w:r>
              <w:rPr>
                <w:i w:val="0"/>
              </w:rPr>
              <w:t>cliente</w:t>
            </w:r>
            <w:r>
              <w:rPr>
                <w:i w:val="0"/>
              </w:rPr>
              <w:t xml:space="preserve"> já estiver cadastrado</w:t>
            </w:r>
            <w:r w:rsidRPr="00194999">
              <w:rPr>
                <w:i w:val="0"/>
              </w:rPr>
              <w:t>.</w:t>
            </w:r>
            <w:r>
              <w:rPr>
                <w:i w:val="0"/>
              </w:rPr>
              <w:t xml:space="preserve"> É o funcionário que fará essa exclusão. Deve somente haver a exclusão</w:t>
            </w:r>
            <w:r w:rsidRPr="00194999">
              <w:rPr>
                <w:i w:val="0"/>
              </w:rPr>
              <w:t>, caso todas as informações citadas acima forem preenchidas, ou seja, não deve haver ausência de informação em nenhum campo do</w:t>
            </w:r>
            <w:r>
              <w:rPr>
                <w:i w:val="0"/>
              </w:rPr>
              <w:t xml:space="preserve"> cliente</w:t>
            </w:r>
            <w:r w:rsidRPr="00194999">
              <w:rPr>
                <w:i w:val="0"/>
              </w:rPr>
              <w:t>.</w:t>
            </w:r>
          </w:p>
        </w:tc>
      </w:tr>
      <w:tr w:rsidR="00D349CE" w14:paraId="546263F0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4C19EC3" w14:textId="77777777" w:rsidR="00D349CE" w:rsidRPr="002040CA" w:rsidRDefault="00D349CE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4620C" w14:textId="77777777" w:rsidR="00D349CE" w:rsidRPr="00194999" w:rsidRDefault="00D349CE" w:rsidP="00210BDA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5DA0D882" w14:textId="77777777" w:rsidR="00D349CE" w:rsidRPr="00194999" w:rsidRDefault="00D349CE" w:rsidP="00D349CE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212E3F8A" w14:textId="77777777" w:rsidR="00D349CE" w:rsidRDefault="00D349CE" w:rsidP="00A60644">
      <w:pPr>
        <w:pStyle w:val="Legenda"/>
        <w:rPr>
          <w:i w:val="0"/>
        </w:rPr>
      </w:pPr>
    </w:p>
    <w:p w14:paraId="108EB8E1" w14:textId="77777777" w:rsidR="00D349CE" w:rsidRDefault="00D349CE" w:rsidP="00A60644">
      <w:pPr>
        <w:pStyle w:val="Legenda"/>
        <w:rPr>
          <w:i w:val="0"/>
        </w:rPr>
      </w:pPr>
    </w:p>
    <w:p w14:paraId="4E573D4B" w14:textId="77777777" w:rsidR="00D349CE" w:rsidRDefault="00D349CE" w:rsidP="00A60644">
      <w:pPr>
        <w:pStyle w:val="Legenda"/>
        <w:rPr>
          <w:i w:val="0"/>
        </w:rPr>
      </w:pPr>
    </w:p>
    <w:p w14:paraId="03D750E0" w14:textId="77777777" w:rsidR="00D349CE" w:rsidRDefault="00D349CE" w:rsidP="00A60644">
      <w:pPr>
        <w:pStyle w:val="Legenda"/>
        <w:rPr>
          <w:i w:val="0"/>
        </w:rPr>
      </w:pPr>
    </w:p>
    <w:p w14:paraId="002CC3A9" w14:textId="12346283" w:rsidR="00D349CE" w:rsidRPr="00DB468B" w:rsidRDefault="00D349CE" w:rsidP="00D349CE">
      <w:pPr>
        <w:pStyle w:val="Ttulo3"/>
        <w:numPr>
          <w:ilvl w:val="2"/>
          <w:numId w:val="22"/>
        </w:numPr>
      </w:pPr>
      <w:r w:rsidRPr="00DB468B">
        <w:lastRenderedPageBreak/>
        <w:t>Req.</w:t>
      </w:r>
      <w:r>
        <w:fldChar w:fldCharType="begin"/>
      </w:r>
      <w:r>
        <w:instrText xml:space="preserve"> SEQ "Reqfuncionais" \*Arabic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DB468B">
        <w:t xml:space="preserve"> - </w:t>
      </w:r>
      <w:r>
        <w:t xml:space="preserve">Efetuar </w:t>
      </w:r>
      <w:r>
        <w:t xml:space="preserve">o </w:t>
      </w:r>
      <w:proofErr w:type="spellStart"/>
      <w:r>
        <w:t>login</w:t>
      </w:r>
      <w:proofErr w:type="spellEnd"/>
      <w:r>
        <w:t xml:space="preserve"> de administrador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D349CE" w14:paraId="44509490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505AD986" w14:textId="77777777" w:rsidR="00D349CE" w:rsidRPr="002040CA" w:rsidRDefault="00D349CE" w:rsidP="00210BDA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57CD30" w14:textId="6E2E74DD" w:rsidR="00D349CE" w:rsidRPr="00194999" w:rsidRDefault="00D349CE" w:rsidP="00210BDA">
            <w:pPr>
              <w:snapToGrid w:val="0"/>
              <w:jc w:val="both"/>
            </w:pPr>
            <w:r w:rsidRPr="00194999">
              <w:t xml:space="preserve">Cada </w:t>
            </w:r>
            <w:r>
              <w:t>usuário</w:t>
            </w:r>
            <w:r w:rsidRPr="00194999">
              <w:t xml:space="preserve"> deve possuir os seguintes dados</w:t>
            </w:r>
            <w:r>
              <w:t xml:space="preserve"> para </w:t>
            </w:r>
            <w:r>
              <w:t xml:space="preserve">efetuar o </w:t>
            </w:r>
            <w:proofErr w:type="spellStart"/>
            <w:r>
              <w:t>login</w:t>
            </w:r>
            <w:proofErr w:type="spellEnd"/>
            <w:r w:rsidRPr="00194999">
              <w:t>:</w:t>
            </w:r>
          </w:p>
          <w:p w14:paraId="6B6774B0" w14:textId="71D47D2A" w:rsidR="00D349CE" w:rsidRPr="00194999" w:rsidRDefault="00D349CE" w:rsidP="00210BDA">
            <w:pPr>
              <w:snapToGrid w:val="0"/>
              <w:jc w:val="both"/>
            </w:pPr>
            <w:r w:rsidRPr="00194999">
              <w:t xml:space="preserve">- </w:t>
            </w:r>
            <w:r>
              <w:t>Usuário</w:t>
            </w:r>
            <w:r>
              <w:t>;</w:t>
            </w:r>
          </w:p>
          <w:p w14:paraId="7B13DEA0" w14:textId="1DF92B72" w:rsidR="00D349CE" w:rsidRPr="00676B84" w:rsidRDefault="00D349CE" w:rsidP="00D349CE">
            <w:pPr>
              <w:snapToGrid w:val="0"/>
              <w:jc w:val="both"/>
            </w:pPr>
            <w:r>
              <w:t xml:space="preserve">- </w:t>
            </w:r>
            <w:r>
              <w:t>Senha</w:t>
            </w:r>
            <w:r>
              <w:t>;</w:t>
            </w:r>
          </w:p>
        </w:tc>
      </w:tr>
      <w:tr w:rsidR="00D349CE" w14:paraId="14FDA131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62603CA4" w14:textId="77777777" w:rsidR="00D349CE" w:rsidRPr="002040CA" w:rsidRDefault="00D349CE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0341BD" w14:textId="738EC589" w:rsidR="00D349CE" w:rsidRPr="00194999" w:rsidRDefault="00D349CE" w:rsidP="009E0F2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O </w:t>
            </w:r>
            <w:proofErr w:type="spellStart"/>
            <w:r>
              <w:rPr>
                <w:i w:val="0"/>
              </w:rPr>
              <w:t>login</w:t>
            </w:r>
            <w:proofErr w:type="spellEnd"/>
            <w:r>
              <w:rPr>
                <w:i w:val="0"/>
              </w:rPr>
              <w:t xml:space="preserve"> </w:t>
            </w:r>
            <w:r w:rsidR="00A47213">
              <w:rPr>
                <w:i w:val="0"/>
              </w:rPr>
              <w:t xml:space="preserve">será efetuado </w:t>
            </w:r>
            <w:r w:rsidR="009E0F2E">
              <w:rPr>
                <w:i w:val="0"/>
              </w:rPr>
              <w:t xml:space="preserve">apenas se o usuário for um </w:t>
            </w:r>
            <w:proofErr w:type="spellStart"/>
            <w:proofErr w:type="gramStart"/>
            <w:r w:rsidR="009E0F2E">
              <w:rPr>
                <w:i w:val="0"/>
              </w:rPr>
              <w:t>admnistrador</w:t>
            </w:r>
            <w:proofErr w:type="spellEnd"/>
            <w:r w:rsidR="00106CD1">
              <w:rPr>
                <w:i w:val="0"/>
              </w:rPr>
              <w:t xml:space="preserve"> </w:t>
            </w:r>
            <w:r w:rsidRPr="00194999">
              <w:rPr>
                <w:i w:val="0"/>
              </w:rPr>
              <w:t>.</w:t>
            </w:r>
            <w:proofErr w:type="gramEnd"/>
            <w:r>
              <w:rPr>
                <w:i w:val="0"/>
              </w:rPr>
              <w:t xml:space="preserve"> É o funcionário que fará essa exclusão. Deve somente haver a exclusão</w:t>
            </w:r>
            <w:r w:rsidRPr="00194999">
              <w:rPr>
                <w:i w:val="0"/>
              </w:rPr>
              <w:t>, caso todas as informações citadas acima forem preenchidas, ou seja, não deve haver ausência de informação em nenhum campo do</w:t>
            </w:r>
            <w:r>
              <w:rPr>
                <w:i w:val="0"/>
              </w:rPr>
              <w:t xml:space="preserve"> cliente</w:t>
            </w:r>
            <w:r w:rsidRPr="00194999">
              <w:rPr>
                <w:i w:val="0"/>
              </w:rPr>
              <w:t>.</w:t>
            </w:r>
            <w:bookmarkStart w:id="18" w:name="_GoBack"/>
            <w:bookmarkEnd w:id="18"/>
          </w:p>
        </w:tc>
      </w:tr>
      <w:tr w:rsidR="00D349CE" w14:paraId="2AAD9E03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611D8ABF" w14:textId="77777777" w:rsidR="00D349CE" w:rsidRPr="002040CA" w:rsidRDefault="00D349CE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60B932" w14:textId="77777777" w:rsidR="00D349CE" w:rsidRPr="00194999" w:rsidRDefault="00D349CE" w:rsidP="00210BDA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6193B3AD" w14:textId="77777777" w:rsidR="00D349CE" w:rsidRDefault="00D349CE" w:rsidP="00D349CE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74F4A2B8" w14:textId="77777777" w:rsidR="00D349CE" w:rsidRPr="00194999" w:rsidRDefault="00D349CE" w:rsidP="00D349CE">
      <w:pPr>
        <w:pStyle w:val="Legenda"/>
        <w:rPr>
          <w:i w:val="0"/>
        </w:rPr>
      </w:pPr>
    </w:p>
    <w:p w14:paraId="1D1D912A" w14:textId="6708336D" w:rsidR="00D349CE" w:rsidRPr="00DB468B" w:rsidRDefault="00D349CE" w:rsidP="00D349CE">
      <w:pPr>
        <w:pStyle w:val="Ttulo3"/>
        <w:numPr>
          <w:ilvl w:val="2"/>
          <w:numId w:val="23"/>
        </w:numPr>
      </w:pPr>
      <w:r w:rsidRPr="00DB468B">
        <w:t>Req.</w:t>
      </w:r>
      <w:r>
        <w:fldChar w:fldCharType="begin"/>
      </w:r>
      <w:r>
        <w:instrText xml:space="preserve"> SEQ "Reqfuncionais" \*Arabic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DB468B">
        <w:t xml:space="preserve"> - </w:t>
      </w:r>
      <w:r>
        <w:t xml:space="preserve">Efetuar </w:t>
      </w:r>
      <w:r w:rsidR="00392E9F">
        <w:t xml:space="preserve">o </w:t>
      </w:r>
      <w:proofErr w:type="spellStart"/>
      <w:r w:rsidR="00392E9F">
        <w:t>login</w:t>
      </w:r>
      <w:proofErr w:type="spellEnd"/>
      <w:r w:rsidR="00392E9F">
        <w:t xml:space="preserve"> do funcionário</w:t>
      </w:r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D349CE" w14:paraId="52A6EA7D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256B9C0" w14:textId="77777777" w:rsidR="00D349CE" w:rsidRPr="002040CA" w:rsidRDefault="00D349CE" w:rsidP="00210BDA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20A4C9" w14:textId="77777777" w:rsidR="00D349CE" w:rsidRPr="00194999" w:rsidRDefault="00D349CE" w:rsidP="00210BDA">
            <w:pPr>
              <w:snapToGrid w:val="0"/>
              <w:jc w:val="both"/>
            </w:pPr>
            <w:r w:rsidRPr="00194999">
              <w:t xml:space="preserve">Cada </w:t>
            </w:r>
            <w:r>
              <w:t>cliente</w:t>
            </w:r>
            <w:r w:rsidRPr="00194999">
              <w:t xml:space="preserve"> deve possuir os seguintes dados</w:t>
            </w:r>
            <w:r>
              <w:t xml:space="preserve"> para exclusão</w:t>
            </w:r>
            <w:r w:rsidRPr="00194999">
              <w:t>:</w:t>
            </w:r>
          </w:p>
          <w:p w14:paraId="135E890A" w14:textId="77777777" w:rsidR="00D349CE" w:rsidRPr="00194999" w:rsidRDefault="00D349CE" w:rsidP="00210BDA">
            <w:pPr>
              <w:snapToGrid w:val="0"/>
              <w:jc w:val="both"/>
            </w:pPr>
            <w:r w:rsidRPr="00194999">
              <w:t>- Nome</w:t>
            </w:r>
            <w:r>
              <w:t>;</w:t>
            </w:r>
          </w:p>
          <w:p w14:paraId="2CBC0C31" w14:textId="1490F99E" w:rsidR="00D349CE" w:rsidRDefault="00D349CE" w:rsidP="00210BDA">
            <w:pPr>
              <w:snapToGrid w:val="0"/>
              <w:jc w:val="both"/>
            </w:pPr>
            <w:r>
              <w:t xml:space="preserve">- </w:t>
            </w:r>
            <w:r w:rsidR="00392E9F">
              <w:t>Função</w:t>
            </w:r>
            <w:r>
              <w:t>;</w:t>
            </w:r>
          </w:p>
          <w:p w14:paraId="452C792F" w14:textId="529E406D" w:rsidR="00D349CE" w:rsidRPr="00194999" w:rsidRDefault="00D349CE" w:rsidP="00210BDA">
            <w:pPr>
              <w:snapToGrid w:val="0"/>
              <w:jc w:val="both"/>
            </w:pPr>
            <w:r>
              <w:t xml:space="preserve">- </w:t>
            </w:r>
            <w:r w:rsidR="00392E9F">
              <w:t>ID</w:t>
            </w:r>
            <w:r>
              <w:t>;</w:t>
            </w:r>
          </w:p>
          <w:p w14:paraId="5631E18E" w14:textId="77777777" w:rsidR="00D349CE" w:rsidRPr="00676B84" w:rsidRDefault="00D349CE" w:rsidP="00210BDA">
            <w:pPr>
              <w:snapToGrid w:val="0"/>
              <w:jc w:val="both"/>
            </w:pPr>
            <w:r>
              <w:t>-Pedido;</w:t>
            </w:r>
          </w:p>
        </w:tc>
      </w:tr>
      <w:tr w:rsidR="00D349CE" w14:paraId="540A2C60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687E9872" w14:textId="77777777" w:rsidR="00D349CE" w:rsidRPr="002040CA" w:rsidRDefault="00D349CE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AB41DA" w14:textId="77777777" w:rsidR="00D349CE" w:rsidRPr="00194999" w:rsidRDefault="00D349CE" w:rsidP="00210BD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exclusão ocorre apenas se o cliente já estiver cadastrado</w:t>
            </w:r>
            <w:r w:rsidRPr="00194999">
              <w:rPr>
                <w:i w:val="0"/>
              </w:rPr>
              <w:t>.</w:t>
            </w:r>
            <w:r>
              <w:rPr>
                <w:i w:val="0"/>
              </w:rPr>
              <w:t xml:space="preserve"> É o funcionário que fará essa exclusão. Deve somente haver a exclusão</w:t>
            </w:r>
            <w:r w:rsidRPr="00194999">
              <w:rPr>
                <w:i w:val="0"/>
              </w:rPr>
              <w:t>, caso todas as informações citadas acima forem preenchidas, ou seja, não deve haver ausência de informação em nenhum campo do</w:t>
            </w:r>
            <w:r>
              <w:rPr>
                <w:i w:val="0"/>
              </w:rPr>
              <w:t xml:space="preserve"> cliente</w:t>
            </w:r>
            <w:r w:rsidRPr="00194999">
              <w:rPr>
                <w:i w:val="0"/>
              </w:rPr>
              <w:t>.</w:t>
            </w:r>
          </w:p>
        </w:tc>
      </w:tr>
      <w:tr w:rsidR="00D349CE" w14:paraId="258529C2" w14:textId="77777777" w:rsidTr="00210BDA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25553319" w14:textId="77777777" w:rsidR="00D349CE" w:rsidRPr="002040CA" w:rsidRDefault="00D349CE" w:rsidP="00210BDA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95FFDA" w14:textId="77777777" w:rsidR="00D349CE" w:rsidRPr="00194999" w:rsidRDefault="00D349CE" w:rsidP="00210BDA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14:paraId="009FCFF9" w14:textId="77777777" w:rsidR="00D349CE" w:rsidRPr="00194999" w:rsidRDefault="00D349CE" w:rsidP="00D349CE">
      <w:pPr>
        <w:pStyle w:val="Legenda"/>
        <w:rPr>
          <w:i w:val="0"/>
        </w:rPr>
      </w:pPr>
      <w:r w:rsidRPr="00194999">
        <w:rPr>
          <w:b/>
          <w:i w:val="0"/>
        </w:rPr>
        <w:t>Tabela 0</w:t>
      </w:r>
      <w:r w:rsidRPr="00194999">
        <w:rPr>
          <w:b/>
          <w:i w:val="0"/>
        </w:rPr>
        <w:fldChar w:fldCharType="begin"/>
      </w:r>
      <w:r w:rsidRPr="00194999">
        <w:rPr>
          <w:b/>
          <w:i w:val="0"/>
        </w:rPr>
        <w:instrText xml:space="preserve"> SEQ "Tabela" \*Arabic </w:instrText>
      </w:r>
      <w:r w:rsidRPr="00194999"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Req.1</w:t>
      </w:r>
      <w:r>
        <w:rPr>
          <w:i w:val="0"/>
        </w:rPr>
        <w:t>.</w:t>
      </w:r>
    </w:p>
    <w:p w14:paraId="764640B1" w14:textId="77777777" w:rsidR="00D349CE" w:rsidRPr="00194999" w:rsidRDefault="00D349CE" w:rsidP="00A60644">
      <w:pPr>
        <w:pStyle w:val="Legenda"/>
        <w:rPr>
          <w:i w:val="0"/>
        </w:rPr>
      </w:pPr>
    </w:p>
    <w:p w14:paraId="10F06C4D" w14:textId="6048F033" w:rsidR="0009003B" w:rsidRPr="00DB468B" w:rsidRDefault="0009003B" w:rsidP="00194999">
      <w:pPr>
        <w:pStyle w:val="Ttulo3"/>
        <w:ind w:left="1560" w:hanging="851"/>
      </w:pPr>
      <w:bookmarkStart w:id="19" w:name="_Toc459891786"/>
      <w:r w:rsidRPr="00DB468B">
        <w:t>Req.</w:t>
      </w:r>
      <w:fldSimple w:instr=" SEQ &quot;Reqfuncionais&quot; \*Arabic ">
        <w:r w:rsidR="000B485B">
          <w:rPr>
            <w:noProof/>
          </w:rPr>
          <w:t>2</w:t>
        </w:r>
      </w:fldSimple>
      <w:r w:rsidRPr="00DB468B">
        <w:t xml:space="preserve"> </w:t>
      </w:r>
      <w:r w:rsidR="00E83E03" w:rsidRPr="00DB468B">
        <w:t>-</w:t>
      </w:r>
      <w:r w:rsidRPr="00DB468B">
        <w:t xml:space="preserve"> </w:t>
      </w:r>
      <w:r w:rsidR="00AB021E" w:rsidRPr="00DB468B">
        <w:t>Exibir o relatório de backups</w:t>
      </w:r>
      <w:bookmarkEnd w:id="1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F" w14:textId="77777777" w:rsidR="0009003B" w:rsidRPr="00194999" w:rsidRDefault="00AB021E" w:rsidP="00F850B9">
            <w:pPr>
              <w:snapToGrid w:val="0"/>
              <w:jc w:val="both"/>
            </w:pPr>
            <w:r w:rsidRPr="00194999">
              <w:t>O sistema deve prover meios de exibir um relatório de backups contento as seguintes informações:</w:t>
            </w:r>
          </w:p>
          <w:p w14:paraId="68777763" w14:textId="4A2C0C85" w:rsidR="00676B84" w:rsidRDefault="00676B84" w:rsidP="00F850B9">
            <w:pPr>
              <w:snapToGrid w:val="0"/>
              <w:jc w:val="both"/>
            </w:pPr>
            <w:r>
              <w:t>- ID</w:t>
            </w:r>
            <w:r w:rsidR="00194999" w:rsidRPr="00194999">
              <w:t>;</w:t>
            </w:r>
          </w:p>
          <w:p w14:paraId="5A69031F" w14:textId="77777777" w:rsidR="00676B84" w:rsidRDefault="00676B84" w:rsidP="00F850B9">
            <w:pPr>
              <w:snapToGrid w:val="0"/>
              <w:jc w:val="both"/>
            </w:pPr>
            <w:r>
              <w:t>- Pedidos;</w:t>
            </w:r>
          </w:p>
          <w:p w14:paraId="09A9AED5" w14:textId="338EDD06" w:rsidR="00676B84" w:rsidRDefault="00676B84" w:rsidP="00F850B9">
            <w:pPr>
              <w:snapToGrid w:val="0"/>
              <w:jc w:val="both"/>
            </w:pPr>
            <w:r>
              <w:t>- Funcionários;</w:t>
            </w:r>
          </w:p>
          <w:p w14:paraId="0AC1EFB2" w14:textId="4D154233" w:rsidR="00676B84" w:rsidRPr="00194999" w:rsidRDefault="00676B84" w:rsidP="00F850B9">
            <w:pPr>
              <w:snapToGrid w:val="0"/>
              <w:jc w:val="both"/>
            </w:pPr>
            <w:r>
              <w:t xml:space="preserve"> - Clientes;</w:t>
            </w:r>
          </w:p>
          <w:p w14:paraId="10F06C52" w14:textId="016C5099" w:rsidR="00AB021E" w:rsidRPr="00194999" w:rsidRDefault="00AB021E" w:rsidP="00F850B9">
            <w:pPr>
              <w:snapToGrid w:val="0"/>
              <w:jc w:val="both"/>
            </w:pPr>
            <w:r w:rsidRPr="00194999">
              <w:t xml:space="preserve">- Data do </w:t>
            </w:r>
            <w:r w:rsidR="00194999" w:rsidRPr="00194999">
              <w:t>último</w:t>
            </w:r>
            <w:r w:rsidRPr="00194999">
              <w:t xml:space="preserve"> backup.</w:t>
            </w:r>
          </w:p>
        </w:tc>
      </w:tr>
      <w:tr w:rsidR="0009003B" w14:paraId="10F06C56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4" w14:textId="4DA4CA70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5" w14:textId="5B630A45" w:rsidR="0009003B" w:rsidRPr="00194999" w:rsidRDefault="00AB021E" w:rsidP="001D4E43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 w:rsidRPr="00194999">
              <w:rPr>
                <w:i w:val="0"/>
                <w:color w:val="000000"/>
              </w:rPr>
              <w:t xml:space="preserve">O relatório será exibido somente para os </w:t>
            </w:r>
            <w:r w:rsidR="00676B84">
              <w:rPr>
                <w:i w:val="0"/>
                <w:color w:val="000000"/>
              </w:rPr>
              <w:t>funcionários e administrador cadastrados no sistema</w:t>
            </w:r>
            <w:r w:rsidR="001D4E43">
              <w:rPr>
                <w:i w:val="0"/>
                <w:color w:val="000000"/>
              </w:rPr>
              <w:t>.</w:t>
            </w:r>
            <w:r w:rsidR="00676B84">
              <w:rPr>
                <w:i w:val="0"/>
                <w:color w:val="000000"/>
              </w:rPr>
              <w:t xml:space="preserve"> </w:t>
            </w:r>
            <w:r w:rsidR="001D4E43">
              <w:rPr>
                <w:i w:val="0"/>
                <w:color w:val="000000"/>
              </w:rPr>
              <w:t>E</w:t>
            </w:r>
            <w:r w:rsidR="00676B84">
              <w:rPr>
                <w:i w:val="0"/>
                <w:color w:val="000000"/>
              </w:rPr>
              <w:t>sse relatório contém todo o conteúdo que foi salvo anteriormente, e separa os itens de modo detalhado.</w:t>
            </w:r>
          </w:p>
        </w:tc>
      </w:tr>
      <w:tr w:rsidR="0009003B" w14:paraId="10F06C59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8" w14:textId="40D50128" w:rsidR="0009003B" w:rsidRPr="0029756D" w:rsidRDefault="0009003B" w:rsidP="00392E9F">
            <w:pPr>
              <w:pStyle w:val="Comment"/>
              <w:snapToGrid w:val="0"/>
              <w:jc w:val="both"/>
              <w:rPr>
                <w:b/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 w:rsidRPr="0029756D">
              <w:rPr>
                <w:i w:val="0"/>
                <w:color w:val="FF0000"/>
              </w:rPr>
              <w:t>.</w:t>
            </w:r>
            <w:r w:rsidR="0029756D" w:rsidRPr="0029756D">
              <w:rPr>
                <w:i w:val="0"/>
                <w:color w:val="FF0000"/>
              </w:rPr>
              <w:t xml:space="preserve"> </w:t>
            </w:r>
          </w:p>
        </w:tc>
      </w:tr>
    </w:tbl>
    <w:p w14:paraId="10F06C5A" w14:textId="56097BC3" w:rsidR="0009003B" w:rsidRPr="00194999" w:rsidRDefault="0009003B" w:rsidP="00A60644">
      <w:pPr>
        <w:pStyle w:val="Legenda"/>
        <w:rPr>
          <w:i w:val="0"/>
        </w:rPr>
      </w:pPr>
      <w:bookmarkStart w:id="20" w:name="_Toc459891810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53125E" w:rsidRPr="00194999">
        <w:rPr>
          <w:i w:val="0"/>
        </w:rPr>
        <w:t>2</w:t>
      </w:r>
      <w:r w:rsidR="00194999">
        <w:rPr>
          <w:i w:val="0"/>
        </w:rPr>
        <w:t>.</w:t>
      </w:r>
      <w:bookmarkEnd w:id="20"/>
    </w:p>
    <w:p w14:paraId="57E7D4AE" w14:textId="73D70341" w:rsidR="009F697A" w:rsidRDefault="009F697A">
      <w:pPr>
        <w:pStyle w:val="Ttulo2"/>
        <w:pageBreakBefore/>
      </w:pPr>
      <w:bookmarkStart w:id="21" w:name="_Toc459891787"/>
      <w:r>
        <w:lastRenderedPageBreak/>
        <w:t>Diagrama de Casos de Uso</w:t>
      </w:r>
      <w:bookmarkEnd w:id="21"/>
    </w:p>
    <w:p w14:paraId="7E838A95" w14:textId="7C43586E" w:rsidR="009B64DB" w:rsidRDefault="0077481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EA4748A" wp14:editId="1AB83FD6">
            <wp:extent cx="6858000" cy="33889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so de Uso Zé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E33A" w14:textId="6911CC14" w:rsidR="009B64DB" w:rsidRPr="00194999" w:rsidRDefault="009B64DB" w:rsidP="009B64DB">
      <w:pPr>
        <w:pStyle w:val="Legenda"/>
        <w:rPr>
          <w:i w:val="0"/>
        </w:rPr>
      </w:pPr>
      <w:bookmarkStart w:id="22" w:name="_Toc472106231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Figura \* 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4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2"/>
    </w:p>
    <w:p w14:paraId="37E65C4A" w14:textId="77777777" w:rsidR="00B674EB" w:rsidRDefault="00B674EB" w:rsidP="00B674EB">
      <w:pPr>
        <w:pStyle w:val="Ttulo3"/>
      </w:pPr>
      <w:bookmarkStart w:id="23" w:name="_Toc364852096"/>
      <w:bookmarkStart w:id="24" w:name="_Toc459891788"/>
      <w:r>
        <w:t>Descrição dos Atores</w:t>
      </w:r>
      <w:bookmarkEnd w:id="23"/>
      <w:bookmarkEnd w:id="24"/>
    </w:p>
    <w:p w14:paraId="1B6F5143" w14:textId="3D5EE53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A1 </w:t>
      </w:r>
      <w:r w:rsidR="00194999">
        <w:rPr>
          <w:b/>
        </w:rPr>
        <w:t>-</w:t>
      </w:r>
      <w:r w:rsidRPr="000301BB">
        <w:rPr>
          <w:b/>
        </w:rPr>
        <w:t xml:space="preserve"> Administrador</w:t>
      </w:r>
    </w:p>
    <w:p w14:paraId="188D2AAB" w14:textId="1A080BEC" w:rsidR="00B674EB" w:rsidRDefault="00B674EB" w:rsidP="0058008A">
      <w:pPr>
        <w:ind w:left="708" w:firstLine="708"/>
      </w:pPr>
      <w:r>
        <w:t>O Administrador</w:t>
      </w:r>
      <w:r w:rsidR="0077481B">
        <w:t xml:space="preserve"> faz o gerenciamento dos funcionários, faz </w:t>
      </w:r>
      <w:proofErr w:type="spellStart"/>
      <w:r w:rsidR="0077481B">
        <w:t>login</w:t>
      </w:r>
      <w:proofErr w:type="spellEnd"/>
      <w:r w:rsidR="0077481B">
        <w:t xml:space="preserve"> de acesso ao sistema</w:t>
      </w:r>
      <w:r>
        <w:t>.</w:t>
      </w:r>
    </w:p>
    <w:p w14:paraId="1C60ECD5" w14:textId="77777777" w:rsidR="0077481B" w:rsidRDefault="0077481B" w:rsidP="0058008A">
      <w:pPr>
        <w:ind w:left="708" w:firstLine="708"/>
      </w:pPr>
    </w:p>
    <w:p w14:paraId="41BE245E" w14:textId="58EA67E4" w:rsidR="0077481B" w:rsidRDefault="0077481B" w:rsidP="0077481B">
      <w:pPr>
        <w:ind w:firstLine="708"/>
        <w:rPr>
          <w:b/>
        </w:rPr>
      </w:pPr>
      <w:r w:rsidRPr="0077481B">
        <w:rPr>
          <w:b/>
        </w:rPr>
        <w:t xml:space="preserve">A2 </w:t>
      </w:r>
      <w:r>
        <w:rPr>
          <w:b/>
        </w:rPr>
        <w:t>–</w:t>
      </w:r>
      <w:r w:rsidRPr="0077481B">
        <w:rPr>
          <w:b/>
        </w:rPr>
        <w:t xml:space="preserve"> Funcionário</w:t>
      </w:r>
    </w:p>
    <w:p w14:paraId="4D6A6724" w14:textId="2D6D74AB" w:rsidR="0077481B" w:rsidRDefault="0077481B" w:rsidP="0077481B">
      <w:pPr>
        <w:ind w:left="708" w:firstLine="705"/>
      </w:pPr>
      <w:r>
        <w:t xml:space="preserve">O funcionário gerencia o sistema como um todo, fazendo cadastro de produtos, pedidos e de clientes, tendo que fazer </w:t>
      </w:r>
      <w:proofErr w:type="spellStart"/>
      <w:r>
        <w:t>login</w:t>
      </w:r>
      <w:proofErr w:type="spellEnd"/>
      <w:r>
        <w:t xml:space="preserve"> para se identificar, e todos os dados estão inclusos no banco de dados.</w:t>
      </w:r>
    </w:p>
    <w:p w14:paraId="6876B793" w14:textId="1E4BD19C" w:rsidR="0077481B" w:rsidRDefault="0077481B" w:rsidP="0077481B">
      <w:pPr>
        <w:ind w:firstLine="708"/>
        <w:rPr>
          <w:b/>
        </w:rPr>
      </w:pPr>
      <w:r w:rsidRPr="0077481B">
        <w:rPr>
          <w:b/>
        </w:rPr>
        <w:t>A3 – Banco de Dados</w:t>
      </w:r>
    </w:p>
    <w:p w14:paraId="5DB515E7" w14:textId="79340AB0" w:rsidR="0077481B" w:rsidRPr="0077481B" w:rsidRDefault="0077481B" w:rsidP="0077481B">
      <w:pPr>
        <w:ind w:left="708" w:firstLine="705"/>
      </w:pPr>
      <w:r>
        <w:t xml:space="preserve">O banco de dados possui todas informações salvas, caso algum usuário ou administrador queira fazer uma consulta de algo cadastrado no sistema. </w:t>
      </w:r>
    </w:p>
    <w:p w14:paraId="7AAAA5DA" w14:textId="77777777" w:rsidR="00B674EB" w:rsidRDefault="00B674EB" w:rsidP="00B674EB"/>
    <w:p w14:paraId="7FA9A430" w14:textId="77777777" w:rsidR="00B674EB" w:rsidRDefault="00B674EB" w:rsidP="00B674EB">
      <w:pPr>
        <w:pStyle w:val="Ttulo3"/>
      </w:pPr>
      <w:bookmarkStart w:id="25" w:name="_Toc364852097"/>
      <w:bookmarkStart w:id="26" w:name="_Toc459891789"/>
      <w:r>
        <w:t>Descrição dos Casos de Uso</w:t>
      </w:r>
      <w:bookmarkEnd w:id="25"/>
      <w:bookmarkEnd w:id="26"/>
    </w:p>
    <w:p w14:paraId="2A0CB95A" w14:textId="26C5D7AD" w:rsidR="00B674EB" w:rsidRPr="000301BB" w:rsidRDefault="00B674EB" w:rsidP="0077481B">
      <w:pPr>
        <w:ind w:left="708"/>
        <w:rPr>
          <w:b/>
        </w:rPr>
      </w:pPr>
      <w:r w:rsidRPr="000301BB">
        <w:rPr>
          <w:b/>
        </w:rPr>
        <w:t xml:space="preserve">CaU1 </w:t>
      </w:r>
      <w:r w:rsidR="0077481B">
        <w:rPr>
          <w:b/>
        </w:rPr>
        <w:t>–</w:t>
      </w:r>
      <w:r w:rsidRPr="000301BB">
        <w:rPr>
          <w:b/>
        </w:rPr>
        <w:t xml:space="preserve"> </w:t>
      </w:r>
      <w:r w:rsidR="0077481B">
        <w:rPr>
          <w:b/>
        </w:rPr>
        <w:t xml:space="preserve">Gerenciamento de Funcionários </w:t>
      </w:r>
    </w:p>
    <w:p w14:paraId="790A52AD" w14:textId="52E42FDA" w:rsidR="0077481B" w:rsidRDefault="0077481B" w:rsidP="0058008A">
      <w:pPr>
        <w:ind w:left="708" w:firstLine="708"/>
      </w:pPr>
      <w:r>
        <w:t>Este caso de uso tem como objetivo gerenciar todos os funcionários, listando, excluindo, cadastrando e editando dados desses funcionários, apenas do administrador tem acesso a esse caso.</w:t>
      </w:r>
    </w:p>
    <w:p w14:paraId="25874EBB" w14:textId="77777777" w:rsidR="0077481B" w:rsidRDefault="0077481B" w:rsidP="0058008A">
      <w:pPr>
        <w:ind w:left="708" w:firstLine="708"/>
      </w:pPr>
    </w:p>
    <w:p w14:paraId="452F8B89" w14:textId="0568EE36" w:rsidR="00B674EB" w:rsidRDefault="0077481B" w:rsidP="0077481B">
      <w:pPr>
        <w:ind w:firstLine="708"/>
        <w:rPr>
          <w:b/>
        </w:rPr>
      </w:pPr>
      <w:r w:rsidRPr="0077481B">
        <w:rPr>
          <w:b/>
        </w:rPr>
        <w:t>CaU2 – Gerenciamento de Pedido</w:t>
      </w:r>
      <w:r w:rsidR="00194999" w:rsidRPr="0077481B">
        <w:rPr>
          <w:b/>
        </w:rPr>
        <w:t>.</w:t>
      </w:r>
    </w:p>
    <w:p w14:paraId="4D22DB67" w14:textId="1CA6BBBF" w:rsidR="0077481B" w:rsidRDefault="0077481B" w:rsidP="009F0BA7">
      <w:pPr>
        <w:ind w:left="708" w:firstLine="705"/>
      </w:pPr>
      <w:r>
        <w:t xml:space="preserve">Este caso de uso tem como objetivo gerenciar os pedidos feitos pelos clientes, os funcionários é </w:t>
      </w:r>
      <w:r w:rsidR="009F0BA7">
        <w:t xml:space="preserve">quem </w:t>
      </w:r>
      <w:r>
        <w:t>gerenciam esse caso, podendo cadastrar, excluir, editar e listar os pedidos.</w:t>
      </w:r>
    </w:p>
    <w:p w14:paraId="27B2B9A5" w14:textId="77777777" w:rsidR="00E7564E" w:rsidRDefault="00E7564E" w:rsidP="0077481B">
      <w:pPr>
        <w:ind w:firstLine="708"/>
      </w:pPr>
    </w:p>
    <w:p w14:paraId="0E88BD18" w14:textId="77777777" w:rsidR="00E7564E" w:rsidRDefault="00E7564E" w:rsidP="0077481B">
      <w:pPr>
        <w:ind w:firstLine="708"/>
      </w:pPr>
    </w:p>
    <w:p w14:paraId="2ECB0681" w14:textId="77777777" w:rsidR="00E7564E" w:rsidRDefault="00E7564E" w:rsidP="0077481B">
      <w:pPr>
        <w:ind w:firstLine="708"/>
      </w:pPr>
    </w:p>
    <w:p w14:paraId="3DC552F6" w14:textId="69940BAE" w:rsidR="00E7564E" w:rsidRDefault="00E7564E" w:rsidP="0077481B">
      <w:pPr>
        <w:ind w:firstLine="708"/>
        <w:rPr>
          <w:b/>
        </w:rPr>
      </w:pPr>
      <w:r w:rsidRPr="00E7564E">
        <w:rPr>
          <w:b/>
        </w:rPr>
        <w:lastRenderedPageBreak/>
        <w:t>CaU3 – Gerenciamento de Cliente</w:t>
      </w:r>
    </w:p>
    <w:p w14:paraId="6F90FDCE" w14:textId="140C3214" w:rsidR="00E7564E" w:rsidRDefault="00E7564E" w:rsidP="00E7564E">
      <w:pPr>
        <w:ind w:left="708" w:firstLine="705"/>
      </w:pPr>
      <w:r>
        <w:t>Este caso de uso é gerenciado pelo funcionário, que faz a exclusão, cadastro, edita e lista os clientes no sistema, de maneira organizada, todos os dados são salvos no banco de dados.</w:t>
      </w:r>
    </w:p>
    <w:p w14:paraId="32E9E163" w14:textId="77777777" w:rsidR="00E7564E" w:rsidRDefault="00E7564E" w:rsidP="00E7564E">
      <w:pPr>
        <w:ind w:left="708" w:firstLine="705"/>
      </w:pPr>
    </w:p>
    <w:p w14:paraId="51786EAD" w14:textId="0DE10D1B" w:rsidR="00E7564E" w:rsidRDefault="00E7564E" w:rsidP="00E7564E">
      <w:pPr>
        <w:ind w:firstLine="708"/>
        <w:rPr>
          <w:b/>
        </w:rPr>
      </w:pPr>
      <w:r w:rsidRPr="00E7564E">
        <w:rPr>
          <w:b/>
        </w:rPr>
        <w:t xml:space="preserve">CaU4 </w:t>
      </w:r>
      <w:r>
        <w:rPr>
          <w:b/>
        </w:rPr>
        <w:t>–</w:t>
      </w:r>
      <w:r w:rsidRPr="00E7564E">
        <w:rPr>
          <w:b/>
        </w:rPr>
        <w:t xml:space="preserve"> Gerenciamento</w:t>
      </w:r>
    </w:p>
    <w:p w14:paraId="5A1CE4FA" w14:textId="77777777" w:rsidR="00E7564E" w:rsidRDefault="00E7564E" w:rsidP="00E7564E">
      <w:pPr>
        <w:ind w:left="708" w:firstLine="705"/>
      </w:pPr>
      <w:r>
        <w:t>Este caso de uso é responsável por todos os outros casos de gerenciamento, é através dele que é possível fazer a ligação de cadastrar, listar, excluir e editar dados do sistema.</w:t>
      </w:r>
      <w:bookmarkStart w:id="27" w:name="_Toc459891790"/>
    </w:p>
    <w:p w14:paraId="3135D57F" w14:textId="77777777" w:rsidR="009F0BA7" w:rsidRDefault="009F0BA7" w:rsidP="009F0BA7">
      <w:pPr>
        <w:rPr>
          <w:b/>
        </w:rPr>
      </w:pPr>
    </w:p>
    <w:p w14:paraId="75AED2D5" w14:textId="4C95FDC9" w:rsidR="009F0BA7" w:rsidRDefault="009F0BA7" w:rsidP="009F0BA7">
      <w:pPr>
        <w:ind w:firstLine="708"/>
        <w:rPr>
          <w:b/>
        </w:rPr>
      </w:pPr>
      <w:r w:rsidRPr="009F0BA7">
        <w:rPr>
          <w:b/>
        </w:rPr>
        <w:t xml:space="preserve">CaU5 – </w:t>
      </w:r>
      <w:proofErr w:type="spellStart"/>
      <w:r w:rsidRPr="009F0BA7">
        <w:rPr>
          <w:b/>
        </w:rPr>
        <w:t>Login</w:t>
      </w:r>
      <w:proofErr w:type="spellEnd"/>
    </w:p>
    <w:p w14:paraId="794C3BEE" w14:textId="1AE12AA6" w:rsidR="009F0BA7" w:rsidRPr="009F0BA7" w:rsidRDefault="009F0BA7" w:rsidP="009F0BA7">
      <w:pPr>
        <w:ind w:left="426" w:firstLine="987"/>
      </w:pPr>
      <w:r>
        <w:t xml:space="preserve">Este caso de uso é responsável pela identificação do usuário, identificando se o usuário é funcionário ou administrador, cada usuário tem funções diferentes e especificas. </w:t>
      </w:r>
    </w:p>
    <w:bookmarkEnd w:id="27"/>
    <w:p w14:paraId="1274A8C4" w14:textId="77777777" w:rsidR="009F0BA7" w:rsidRDefault="009F0BA7" w:rsidP="009F0BA7"/>
    <w:p w14:paraId="14FBD5AB" w14:textId="77777777" w:rsidR="00E7564E" w:rsidRDefault="00E7564E" w:rsidP="003A2D40">
      <w:pPr>
        <w:pStyle w:val="Ttulo3"/>
        <w:tabs>
          <w:tab w:val="clear" w:pos="1430"/>
          <w:tab w:val="num" w:pos="1146"/>
        </w:tabs>
        <w:ind w:left="426"/>
      </w:pPr>
      <w:bookmarkStart w:id="28" w:name="_Toc422919006"/>
      <w:bookmarkStart w:id="29" w:name="_Toc430302454"/>
      <w:bookmarkStart w:id="30" w:name="_Toc459891791"/>
      <w:r>
        <w:t>Fluxos de Eventos de Casos de Uso</w:t>
      </w:r>
      <w:r w:rsidRPr="025696AF">
        <w:t xml:space="preserve"> </w:t>
      </w:r>
    </w:p>
    <w:p w14:paraId="17CDA67E" w14:textId="1C40AC22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proofErr w:type="spellStart"/>
      <w:r w:rsidRPr="025696AF">
        <w:t>Login</w:t>
      </w:r>
      <w:bookmarkEnd w:id="28"/>
      <w:bookmarkEnd w:id="29"/>
      <w:proofErr w:type="spellEnd"/>
      <w:r>
        <w:t xml:space="preserve"> do Administrador</w:t>
      </w:r>
      <w:bookmarkEnd w:id="30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05"/>
        <w:gridCol w:w="4999"/>
      </w:tblGrid>
      <w:tr w:rsidR="003A2D40" w:rsidRPr="00E3770A" w14:paraId="066E0B86" w14:textId="77777777" w:rsidTr="002B33D9">
        <w:trPr>
          <w:trHeight w:val="378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4999" w:type="dxa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2B33D9">
        <w:trPr>
          <w:trHeight w:val="368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4999" w:type="dxa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2B33D9">
        <w:trPr>
          <w:trHeight w:val="358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4999" w:type="dxa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77721C98" w14:textId="77777777" w:rsidTr="002B33D9">
        <w:trPr>
          <w:trHeight w:val="413"/>
          <w:jc w:val="center"/>
        </w:trPr>
        <w:tc>
          <w:tcPr>
            <w:tcW w:w="4405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4999" w:type="dxa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2B33D9">
        <w:trPr>
          <w:trHeight w:val="412"/>
          <w:jc w:val="center"/>
        </w:trPr>
        <w:tc>
          <w:tcPr>
            <w:tcW w:w="4405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4999" w:type="dxa"/>
            <w:vAlign w:val="center"/>
          </w:tcPr>
          <w:p w14:paraId="2F9A22A0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6FDEF0E8" w14:textId="77777777" w:rsidTr="002B33D9">
        <w:trPr>
          <w:trHeight w:val="413"/>
          <w:jc w:val="center"/>
        </w:trPr>
        <w:tc>
          <w:tcPr>
            <w:tcW w:w="4405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4999" w:type="dxa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2B33D9">
        <w:trPr>
          <w:trHeight w:val="412"/>
          <w:jc w:val="center"/>
        </w:trPr>
        <w:tc>
          <w:tcPr>
            <w:tcW w:w="4405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4999" w:type="dxa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2B33D9">
        <w:trPr>
          <w:trHeight w:val="372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4999" w:type="dxa"/>
            <w:vAlign w:val="center"/>
            <w:hideMark/>
          </w:tcPr>
          <w:p w14:paraId="25C823B2" w14:textId="3D6C54C5" w:rsidR="003A2D40" w:rsidRPr="00E3770A" w:rsidRDefault="001436B3" w:rsidP="001436B3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="003A2D40" w:rsidRPr="00E3770A">
              <w:rPr>
                <w:rStyle w:val="normaltextrun"/>
              </w:rPr>
              <w:t xml:space="preserve">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3A2D40">
        <w:trPr>
          <w:jc w:val="center"/>
        </w:trPr>
        <w:tc>
          <w:tcPr>
            <w:tcW w:w="9404" w:type="dxa"/>
            <w:gridSpan w:val="2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3A2D40">
        <w:trPr>
          <w:jc w:val="center"/>
        </w:trPr>
        <w:tc>
          <w:tcPr>
            <w:tcW w:w="4405" w:type="dxa"/>
            <w:shd w:val="clear" w:color="auto" w:fill="D0CECE" w:themeFill="background2" w:themeFillShade="E6"/>
            <w:hideMark/>
          </w:tcPr>
          <w:p w14:paraId="2C8273D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14:paraId="23A37FF6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3A2D40">
        <w:trPr>
          <w:jc w:val="center"/>
        </w:trPr>
        <w:tc>
          <w:tcPr>
            <w:tcW w:w="9404" w:type="dxa"/>
            <w:gridSpan w:val="2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3A2D40">
        <w:trPr>
          <w:jc w:val="center"/>
        </w:trPr>
        <w:tc>
          <w:tcPr>
            <w:tcW w:w="4405" w:type="dxa"/>
            <w:shd w:val="clear" w:color="auto" w:fill="D0CECE" w:themeFill="background2" w:themeFillShade="E6"/>
          </w:tcPr>
          <w:p w14:paraId="1B5516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14:paraId="2A5491EB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846463">
        <w:trPr>
          <w:trHeight w:val="589"/>
          <w:jc w:val="center"/>
        </w:trPr>
        <w:tc>
          <w:tcPr>
            <w:tcW w:w="4405" w:type="dxa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846463">
        <w:trPr>
          <w:trHeight w:val="560"/>
          <w:jc w:val="center"/>
        </w:trPr>
        <w:tc>
          <w:tcPr>
            <w:tcW w:w="4405" w:type="dxa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846463">
        <w:trPr>
          <w:trHeight w:val="671"/>
          <w:jc w:val="center"/>
        </w:trPr>
        <w:tc>
          <w:tcPr>
            <w:tcW w:w="4405" w:type="dxa"/>
            <w:vAlign w:val="center"/>
          </w:tcPr>
          <w:p w14:paraId="1C6D76B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846463">
        <w:trPr>
          <w:trHeight w:val="718"/>
          <w:jc w:val="center"/>
        </w:trPr>
        <w:tc>
          <w:tcPr>
            <w:tcW w:w="4405" w:type="dxa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E7564E" w:rsidRPr="00E3770A" w14:paraId="4435FF99" w14:textId="77777777" w:rsidTr="002B33D9">
        <w:trPr>
          <w:trHeight w:val="378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5B53D660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bookmarkStart w:id="31" w:name="_Toc422919056"/>
            <w:r w:rsidRPr="00E3770A">
              <w:rPr>
                <w:rStyle w:val="normaltextrun"/>
                <w:b/>
                <w:bCs/>
              </w:rPr>
              <w:lastRenderedPageBreak/>
              <w:t>Nome da Use Case</w:t>
            </w:r>
          </w:p>
        </w:tc>
        <w:tc>
          <w:tcPr>
            <w:tcW w:w="4999" w:type="dxa"/>
            <w:vAlign w:val="center"/>
            <w:hideMark/>
          </w:tcPr>
          <w:p w14:paraId="3A54044E" w14:textId="35D71CB2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>
              <w:rPr>
                <w:b/>
              </w:rPr>
              <w:t>Funcionário.</w:t>
            </w:r>
          </w:p>
        </w:tc>
      </w:tr>
      <w:tr w:rsidR="00E7564E" w:rsidRPr="00E3770A" w14:paraId="338F4E55" w14:textId="77777777" w:rsidTr="002B33D9">
        <w:trPr>
          <w:trHeight w:val="368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669B738F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4999" w:type="dxa"/>
            <w:vAlign w:val="center"/>
            <w:hideMark/>
          </w:tcPr>
          <w:p w14:paraId="74AD3320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E7564E" w:rsidRPr="00E3770A" w14:paraId="2DCF1778" w14:textId="77777777" w:rsidTr="002B33D9">
        <w:trPr>
          <w:trHeight w:val="358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1BBCE886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4999" w:type="dxa"/>
            <w:vAlign w:val="center"/>
            <w:hideMark/>
          </w:tcPr>
          <w:p w14:paraId="393127C2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E7564E" w:rsidRPr="00E3770A" w14:paraId="0FCB98AA" w14:textId="77777777" w:rsidTr="002B33D9">
        <w:trPr>
          <w:trHeight w:val="413"/>
          <w:jc w:val="center"/>
        </w:trPr>
        <w:tc>
          <w:tcPr>
            <w:tcW w:w="4405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CC40FD6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4999" w:type="dxa"/>
            <w:vAlign w:val="center"/>
            <w:hideMark/>
          </w:tcPr>
          <w:p w14:paraId="08A07C42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E7564E" w:rsidRPr="00E3770A" w14:paraId="0A88EFAC" w14:textId="77777777" w:rsidTr="002B33D9">
        <w:trPr>
          <w:trHeight w:val="412"/>
          <w:jc w:val="center"/>
        </w:trPr>
        <w:tc>
          <w:tcPr>
            <w:tcW w:w="4405" w:type="dxa"/>
            <w:vMerge/>
            <w:shd w:val="clear" w:color="auto" w:fill="D0CECE" w:themeFill="background2" w:themeFillShade="E6"/>
            <w:vAlign w:val="center"/>
          </w:tcPr>
          <w:p w14:paraId="10AC7D70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4999" w:type="dxa"/>
            <w:vAlign w:val="center"/>
          </w:tcPr>
          <w:p w14:paraId="4454F6B2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E7564E" w:rsidRPr="00E3770A" w14:paraId="4B1C2855" w14:textId="77777777" w:rsidTr="002B33D9">
        <w:trPr>
          <w:trHeight w:val="413"/>
          <w:jc w:val="center"/>
        </w:trPr>
        <w:tc>
          <w:tcPr>
            <w:tcW w:w="4405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425F4744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4999" w:type="dxa"/>
            <w:vAlign w:val="center"/>
            <w:hideMark/>
          </w:tcPr>
          <w:p w14:paraId="5C3DD4DE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E7564E" w:rsidRPr="00E3770A" w14:paraId="12F2FFDC" w14:textId="77777777" w:rsidTr="002B33D9">
        <w:trPr>
          <w:trHeight w:val="412"/>
          <w:jc w:val="center"/>
        </w:trPr>
        <w:tc>
          <w:tcPr>
            <w:tcW w:w="4405" w:type="dxa"/>
            <w:vMerge/>
            <w:shd w:val="clear" w:color="auto" w:fill="D0CECE" w:themeFill="background2" w:themeFillShade="E6"/>
            <w:vAlign w:val="center"/>
          </w:tcPr>
          <w:p w14:paraId="12441CFF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4999" w:type="dxa"/>
            <w:vAlign w:val="center"/>
          </w:tcPr>
          <w:p w14:paraId="5A192D7D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E7564E" w:rsidRPr="00E3770A" w14:paraId="64DB8280" w14:textId="77777777" w:rsidTr="002B33D9">
        <w:trPr>
          <w:trHeight w:val="372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0F4E6089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4999" w:type="dxa"/>
            <w:vAlign w:val="center"/>
            <w:hideMark/>
          </w:tcPr>
          <w:p w14:paraId="4CDA116E" w14:textId="1C0D0BFB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Funcionários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E7564E" w:rsidRPr="00E3770A" w14:paraId="7498F144" w14:textId="77777777" w:rsidTr="00E7564E">
        <w:trPr>
          <w:jc w:val="center"/>
        </w:trPr>
        <w:tc>
          <w:tcPr>
            <w:tcW w:w="9404" w:type="dxa"/>
            <w:gridSpan w:val="2"/>
            <w:shd w:val="clear" w:color="auto" w:fill="AEAAAA" w:themeFill="background2" w:themeFillShade="BF"/>
            <w:vAlign w:val="center"/>
          </w:tcPr>
          <w:p w14:paraId="542A44A9" w14:textId="77777777" w:rsidR="00E7564E" w:rsidRPr="00E3770A" w:rsidRDefault="00E7564E" w:rsidP="00E7564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E7564E" w:rsidRPr="00E3770A" w14:paraId="435F8D2A" w14:textId="77777777" w:rsidTr="00E7564E">
        <w:trPr>
          <w:jc w:val="center"/>
        </w:trPr>
        <w:tc>
          <w:tcPr>
            <w:tcW w:w="4405" w:type="dxa"/>
            <w:shd w:val="clear" w:color="auto" w:fill="D0CECE" w:themeFill="background2" w:themeFillShade="E6"/>
            <w:hideMark/>
          </w:tcPr>
          <w:p w14:paraId="2A6CB0CB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14:paraId="26C73596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E7564E" w:rsidRPr="00E3770A" w14:paraId="7D466828" w14:textId="77777777" w:rsidTr="00E7564E">
        <w:trPr>
          <w:trHeight w:val="370"/>
          <w:jc w:val="center"/>
        </w:trPr>
        <w:tc>
          <w:tcPr>
            <w:tcW w:w="4405" w:type="dxa"/>
            <w:vAlign w:val="center"/>
            <w:hideMark/>
          </w:tcPr>
          <w:p w14:paraId="43B75DA6" w14:textId="167C9EAC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>Funcionário</w:t>
            </w:r>
            <w:r w:rsidRPr="00E3770A">
              <w:rPr>
                <w:b/>
              </w:rPr>
              <w:t xml:space="preserve">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6C907787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E7564E" w:rsidRPr="00E3770A" w14:paraId="411A2679" w14:textId="77777777" w:rsidTr="00E7564E">
        <w:trPr>
          <w:trHeight w:val="420"/>
          <w:jc w:val="center"/>
        </w:trPr>
        <w:tc>
          <w:tcPr>
            <w:tcW w:w="4405" w:type="dxa"/>
            <w:vMerge w:val="restart"/>
            <w:vAlign w:val="center"/>
            <w:hideMark/>
          </w:tcPr>
          <w:p w14:paraId="1116B8F3" w14:textId="59851B72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>
              <w:rPr>
                <w:b/>
              </w:rPr>
              <w:t>Funcionário</w:t>
            </w:r>
            <w:r w:rsidRPr="00E3770A">
              <w:rPr>
                <w:b/>
              </w:rPr>
              <w:t xml:space="preserve">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2FC203D7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E7564E" w:rsidRPr="00E3770A" w14:paraId="364CC1A3" w14:textId="77777777" w:rsidTr="00E7564E">
        <w:trPr>
          <w:trHeight w:val="420"/>
          <w:jc w:val="center"/>
        </w:trPr>
        <w:tc>
          <w:tcPr>
            <w:tcW w:w="4405" w:type="dxa"/>
            <w:vMerge/>
            <w:vAlign w:val="center"/>
          </w:tcPr>
          <w:p w14:paraId="2342C1DB" w14:textId="77777777" w:rsidR="00E7564E" w:rsidRPr="00E3770A" w:rsidRDefault="00E7564E" w:rsidP="00E7564E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5313B67D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E7564E" w:rsidRPr="00E3770A" w14:paraId="49F2F522" w14:textId="77777777" w:rsidTr="00E7564E">
        <w:trPr>
          <w:jc w:val="center"/>
        </w:trPr>
        <w:tc>
          <w:tcPr>
            <w:tcW w:w="9404" w:type="dxa"/>
            <w:gridSpan w:val="2"/>
            <w:shd w:val="clear" w:color="auto" w:fill="AEAAAA" w:themeFill="background2" w:themeFillShade="BF"/>
            <w:vAlign w:val="center"/>
            <w:hideMark/>
          </w:tcPr>
          <w:p w14:paraId="39AD5718" w14:textId="77777777" w:rsidR="00E7564E" w:rsidRPr="00E3770A" w:rsidRDefault="00E7564E" w:rsidP="00E7564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E7564E" w:rsidRPr="00E3770A" w14:paraId="5833154A" w14:textId="77777777" w:rsidTr="00E7564E">
        <w:trPr>
          <w:jc w:val="center"/>
        </w:trPr>
        <w:tc>
          <w:tcPr>
            <w:tcW w:w="4405" w:type="dxa"/>
            <w:shd w:val="clear" w:color="auto" w:fill="D0CECE" w:themeFill="background2" w:themeFillShade="E6"/>
          </w:tcPr>
          <w:p w14:paraId="08B2E2C9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14:paraId="51B2ECCB" w14:textId="77777777" w:rsidR="00E7564E" w:rsidRPr="00E3770A" w:rsidRDefault="00E7564E" w:rsidP="00E7564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E7564E" w:rsidRPr="00E3770A" w14:paraId="2271D8DC" w14:textId="77777777" w:rsidTr="00E7564E">
        <w:trPr>
          <w:trHeight w:val="867"/>
          <w:jc w:val="center"/>
        </w:trPr>
        <w:tc>
          <w:tcPr>
            <w:tcW w:w="4405" w:type="dxa"/>
            <w:vAlign w:val="center"/>
            <w:hideMark/>
          </w:tcPr>
          <w:p w14:paraId="3AC4A727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254D52E5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E7564E" w:rsidRPr="00E3770A" w14:paraId="07577885" w14:textId="77777777" w:rsidTr="00E7564E">
        <w:trPr>
          <w:trHeight w:val="866"/>
          <w:jc w:val="center"/>
        </w:trPr>
        <w:tc>
          <w:tcPr>
            <w:tcW w:w="4405" w:type="dxa"/>
            <w:vAlign w:val="center"/>
          </w:tcPr>
          <w:p w14:paraId="04993635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04C15145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</w:p>
        </w:tc>
      </w:tr>
      <w:tr w:rsidR="00E7564E" w:rsidRPr="00E3770A" w14:paraId="06B83BF4" w14:textId="77777777" w:rsidTr="00E7564E">
        <w:trPr>
          <w:trHeight w:val="866"/>
          <w:jc w:val="center"/>
        </w:trPr>
        <w:tc>
          <w:tcPr>
            <w:tcW w:w="4405" w:type="dxa"/>
            <w:vAlign w:val="center"/>
          </w:tcPr>
          <w:p w14:paraId="41B73F7D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2E0B6897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E7564E" w:rsidRPr="00E3770A" w14:paraId="13C366D5" w14:textId="77777777" w:rsidTr="00E7564E">
        <w:trPr>
          <w:trHeight w:val="866"/>
          <w:jc w:val="center"/>
        </w:trPr>
        <w:tc>
          <w:tcPr>
            <w:tcW w:w="4405" w:type="dxa"/>
            <w:vAlign w:val="center"/>
          </w:tcPr>
          <w:p w14:paraId="64E0C3F9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1DCB1A79" w14:textId="77777777" w:rsidR="00E7564E" w:rsidRPr="00E3770A" w:rsidRDefault="00E7564E" w:rsidP="00E7564E">
            <w:pPr>
              <w:pStyle w:val="paragraph"/>
              <w:spacing w:before="0" w:after="0"/>
              <w:textAlignment w:val="baseline"/>
            </w:pPr>
          </w:p>
        </w:tc>
      </w:tr>
    </w:tbl>
    <w:p w14:paraId="57BE0EDA" w14:textId="77777777" w:rsidR="002729AF" w:rsidRDefault="002729AF" w:rsidP="00E7564E">
      <w:pPr>
        <w:pStyle w:val="Legenda"/>
        <w:keepNext/>
        <w:rPr>
          <w:b/>
          <w:i w:val="0"/>
        </w:rPr>
      </w:pPr>
    </w:p>
    <w:p w14:paraId="46B7E521" w14:textId="77777777" w:rsidR="002729AF" w:rsidRDefault="002729AF" w:rsidP="003A2D40">
      <w:pPr>
        <w:pStyle w:val="Legenda"/>
        <w:keepNext/>
        <w:rPr>
          <w:b/>
          <w:i w:val="0"/>
        </w:rPr>
      </w:pPr>
    </w:p>
    <w:p w14:paraId="043BEE37" w14:textId="1FBBBA20" w:rsidR="003A2D40" w:rsidRPr="003A2D40" w:rsidRDefault="003A2D40" w:rsidP="003A2D40">
      <w:pPr>
        <w:pStyle w:val="Legenda"/>
        <w:keepNext/>
        <w:rPr>
          <w:b/>
          <w:i w:val="0"/>
        </w:rPr>
      </w:pPr>
      <w:r w:rsidRPr="003A2D40">
        <w:rPr>
          <w:b/>
          <w:i w:val="0"/>
        </w:rPr>
        <w:t xml:space="preserve">Tabela </w:t>
      </w:r>
      <w:r w:rsidR="00BC0AD1">
        <w:rPr>
          <w:b/>
          <w:i w:val="0"/>
        </w:rPr>
        <w:t>4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</w:t>
      </w:r>
      <w:proofErr w:type="spellStart"/>
      <w:r w:rsidRPr="003A2D40">
        <w:rPr>
          <w:i w:val="0"/>
        </w:rPr>
        <w:t>Login</w:t>
      </w:r>
      <w:proofErr w:type="spellEnd"/>
      <w:r w:rsidRPr="003A2D40">
        <w:rPr>
          <w:i w:val="0"/>
        </w:rPr>
        <w:t xml:space="preserve"> do </w:t>
      </w:r>
      <w:r w:rsidR="00BC0AD1">
        <w:rPr>
          <w:i w:val="0"/>
        </w:rPr>
        <w:t>Funcionário</w:t>
      </w:r>
      <w:r w:rsidRPr="003A2D40">
        <w:rPr>
          <w:i w:val="0"/>
        </w:rPr>
        <w:t xml:space="preserve"> &gt;</w:t>
      </w:r>
      <w:bookmarkEnd w:id="31"/>
      <w:r w:rsidRPr="003A2D40">
        <w:rPr>
          <w:i w:val="0"/>
        </w:rPr>
        <w:t>.</w:t>
      </w:r>
    </w:p>
    <w:p w14:paraId="6B912F52" w14:textId="77777777" w:rsidR="009B64DB" w:rsidRDefault="009B64DB" w:rsidP="009B64DB">
      <w:pPr>
        <w:jc w:val="center"/>
      </w:pPr>
    </w:p>
    <w:p w14:paraId="25D4EBE2" w14:textId="77777777" w:rsidR="002729AF" w:rsidRDefault="002729AF" w:rsidP="009B64DB">
      <w:pPr>
        <w:jc w:val="center"/>
      </w:pPr>
    </w:p>
    <w:p w14:paraId="7469F2BF" w14:textId="77777777" w:rsidR="002729AF" w:rsidRDefault="002729AF" w:rsidP="009B64DB">
      <w:pPr>
        <w:jc w:val="center"/>
      </w:pPr>
    </w:p>
    <w:p w14:paraId="1F928BB0" w14:textId="77777777" w:rsidR="002729AF" w:rsidRDefault="002729AF" w:rsidP="009B64DB">
      <w:pPr>
        <w:jc w:val="center"/>
      </w:pPr>
    </w:p>
    <w:p w14:paraId="5405B3FB" w14:textId="77777777" w:rsidR="002729AF" w:rsidRDefault="002729AF" w:rsidP="009B64DB">
      <w:pPr>
        <w:jc w:val="center"/>
      </w:pPr>
    </w:p>
    <w:p w14:paraId="79D6843D" w14:textId="77777777" w:rsidR="002729AF" w:rsidRDefault="002729AF" w:rsidP="009B64DB">
      <w:pPr>
        <w:jc w:val="center"/>
      </w:pPr>
    </w:p>
    <w:p w14:paraId="5B7685A1" w14:textId="77777777" w:rsidR="002729AF" w:rsidRDefault="002729AF" w:rsidP="009B64DB">
      <w:pPr>
        <w:jc w:val="center"/>
      </w:pPr>
    </w:p>
    <w:p w14:paraId="6CF16566" w14:textId="77777777" w:rsidR="002729AF" w:rsidRDefault="002729AF" w:rsidP="009B64DB">
      <w:pPr>
        <w:jc w:val="center"/>
      </w:pPr>
    </w:p>
    <w:p w14:paraId="03CBFA30" w14:textId="77777777" w:rsidR="002729AF" w:rsidRDefault="002729AF" w:rsidP="009B64DB">
      <w:pPr>
        <w:jc w:val="center"/>
      </w:pPr>
    </w:p>
    <w:p w14:paraId="4349A7ED" w14:textId="77777777" w:rsidR="002729AF" w:rsidRDefault="002729AF" w:rsidP="009B64DB">
      <w:pPr>
        <w:jc w:val="center"/>
      </w:pPr>
    </w:p>
    <w:p w14:paraId="4CB567E2" w14:textId="40D3E782" w:rsidR="002729AF" w:rsidRDefault="002729AF" w:rsidP="002729AF">
      <w:pPr>
        <w:pStyle w:val="Ttulo3"/>
        <w:numPr>
          <w:ilvl w:val="2"/>
          <w:numId w:val="11"/>
        </w:numPr>
        <w:tabs>
          <w:tab w:val="clear" w:pos="1430"/>
          <w:tab w:val="num" w:pos="1146"/>
        </w:tabs>
      </w:pPr>
      <w:r>
        <w:lastRenderedPageBreak/>
        <w:t>Cadastro de Funcionário</w:t>
      </w:r>
    </w:p>
    <w:p w14:paraId="7BBC1A8B" w14:textId="77777777" w:rsidR="002729AF" w:rsidRDefault="002729AF" w:rsidP="009B64DB">
      <w:pPr>
        <w:jc w:val="center"/>
      </w:pPr>
    </w:p>
    <w:p w14:paraId="580309FF" w14:textId="77777777" w:rsidR="002729AF" w:rsidRDefault="002729AF" w:rsidP="009B64DB">
      <w:pPr>
        <w:jc w:val="center"/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05"/>
        <w:gridCol w:w="4999"/>
      </w:tblGrid>
      <w:tr w:rsidR="002729AF" w:rsidRPr="00E3770A" w14:paraId="1EB9EE1D" w14:textId="77777777" w:rsidTr="00210BDA">
        <w:trPr>
          <w:trHeight w:val="378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10EBC5B1" w14:textId="77777777" w:rsidR="002729AF" w:rsidRPr="00E3770A" w:rsidRDefault="002729AF" w:rsidP="00210BDA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4999" w:type="dxa"/>
            <w:vAlign w:val="center"/>
            <w:hideMark/>
          </w:tcPr>
          <w:p w14:paraId="400BC60E" w14:textId="318665BC" w:rsidR="002729AF" w:rsidRPr="00E3770A" w:rsidRDefault="002729AF" w:rsidP="002729AF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Cadastro</w:t>
            </w:r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d</w:t>
            </w:r>
            <w:r>
              <w:rPr>
                <w:rStyle w:val="normaltextrun"/>
              </w:rPr>
              <w:t>e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b/>
              </w:rPr>
              <w:t>Funcionário.</w:t>
            </w:r>
          </w:p>
        </w:tc>
      </w:tr>
      <w:tr w:rsidR="002729AF" w:rsidRPr="00E3770A" w14:paraId="6B55EBEA" w14:textId="77777777" w:rsidTr="00210BDA">
        <w:trPr>
          <w:trHeight w:val="368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5DF09F02" w14:textId="77777777" w:rsidR="002729AF" w:rsidRPr="00E3770A" w:rsidRDefault="002729AF" w:rsidP="00210BDA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4999" w:type="dxa"/>
            <w:vAlign w:val="center"/>
            <w:hideMark/>
          </w:tcPr>
          <w:p w14:paraId="7310ECB6" w14:textId="0FED4753" w:rsidR="002729AF" w:rsidRPr="00E3770A" w:rsidRDefault="002729AF" w:rsidP="002729AF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pelo cadastro de funcionário no</w:t>
            </w:r>
            <w:r>
              <w:rPr>
                <w:rStyle w:val="normaltextrun"/>
              </w:rPr>
              <w:t xml:space="preserve">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2729AF" w:rsidRPr="00E3770A" w14:paraId="08228A73" w14:textId="77777777" w:rsidTr="00210BDA">
        <w:trPr>
          <w:trHeight w:val="358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5A485C21" w14:textId="77777777" w:rsidR="002729AF" w:rsidRPr="00E3770A" w:rsidRDefault="002729AF" w:rsidP="00210BDA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4999" w:type="dxa"/>
            <w:vAlign w:val="center"/>
            <w:hideMark/>
          </w:tcPr>
          <w:p w14:paraId="25033C06" w14:textId="1684250C" w:rsidR="002729AF" w:rsidRPr="00E3770A" w:rsidRDefault="002729AF" w:rsidP="00210BDA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e Gerenciamento de funcionário</w:t>
            </w:r>
            <w:r w:rsidRPr="00E3770A">
              <w:rPr>
                <w:rStyle w:val="spellingerror"/>
              </w:rPr>
              <w:t>.</w:t>
            </w:r>
          </w:p>
        </w:tc>
      </w:tr>
      <w:tr w:rsidR="002729AF" w:rsidRPr="00E3770A" w14:paraId="5B1A4B70" w14:textId="77777777" w:rsidTr="00210BDA">
        <w:trPr>
          <w:trHeight w:val="413"/>
          <w:jc w:val="center"/>
        </w:trPr>
        <w:tc>
          <w:tcPr>
            <w:tcW w:w="4405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30261035" w14:textId="77777777" w:rsidR="002729AF" w:rsidRPr="00E3770A" w:rsidRDefault="002729AF" w:rsidP="00210BDA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4999" w:type="dxa"/>
            <w:vAlign w:val="center"/>
            <w:hideMark/>
          </w:tcPr>
          <w:p w14:paraId="3F487E19" w14:textId="668DE9B7" w:rsidR="002729AF" w:rsidRPr="00E3770A" w:rsidRDefault="002729AF" w:rsidP="00210BD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>
              <w:rPr>
                <w:rStyle w:val="normaltextrun"/>
              </w:rPr>
              <w:t xml:space="preserve"> e estar </w:t>
            </w:r>
            <w:proofErr w:type="spellStart"/>
            <w:r>
              <w:rPr>
                <w:rStyle w:val="normaltextrun"/>
              </w:rPr>
              <w:t>logado</w:t>
            </w:r>
            <w:proofErr w:type="spellEnd"/>
            <w:r>
              <w:rPr>
                <w:rStyle w:val="normaltextrun"/>
              </w:rPr>
              <w:t xml:space="preserve"> como 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2729AF" w:rsidRPr="00E3770A" w14:paraId="2ADC017E" w14:textId="77777777" w:rsidTr="00210BDA">
        <w:trPr>
          <w:trHeight w:val="412"/>
          <w:jc w:val="center"/>
        </w:trPr>
        <w:tc>
          <w:tcPr>
            <w:tcW w:w="4405" w:type="dxa"/>
            <w:vMerge/>
            <w:shd w:val="clear" w:color="auto" w:fill="D0CECE" w:themeFill="background2" w:themeFillShade="E6"/>
            <w:vAlign w:val="center"/>
          </w:tcPr>
          <w:p w14:paraId="1ACCF709" w14:textId="77777777" w:rsidR="002729AF" w:rsidRPr="00E3770A" w:rsidRDefault="002729AF" w:rsidP="00210BDA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4999" w:type="dxa"/>
            <w:vAlign w:val="center"/>
          </w:tcPr>
          <w:p w14:paraId="442DC499" w14:textId="6D4BFFB3" w:rsidR="002729AF" w:rsidRPr="00E3770A" w:rsidRDefault="002729AF" w:rsidP="00210BD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>
              <w:rPr>
                <w:rStyle w:val="spellingerror"/>
              </w:rPr>
              <w:t xml:space="preserve"> de administrador</w:t>
            </w:r>
            <w:r w:rsidRPr="00E3770A">
              <w:rPr>
                <w:rStyle w:val="spellingerror"/>
              </w:rPr>
              <w:t>.</w:t>
            </w:r>
          </w:p>
        </w:tc>
      </w:tr>
      <w:tr w:rsidR="002729AF" w:rsidRPr="00E3770A" w14:paraId="5E0EE522" w14:textId="77777777" w:rsidTr="00210BDA">
        <w:trPr>
          <w:trHeight w:val="413"/>
          <w:jc w:val="center"/>
        </w:trPr>
        <w:tc>
          <w:tcPr>
            <w:tcW w:w="4405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5532056E" w14:textId="77777777" w:rsidR="002729AF" w:rsidRPr="00E3770A" w:rsidRDefault="002729AF" w:rsidP="00210BDA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4999" w:type="dxa"/>
            <w:vAlign w:val="center"/>
            <w:hideMark/>
          </w:tcPr>
          <w:p w14:paraId="7B0731D0" w14:textId="77777777" w:rsidR="002729AF" w:rsidRPr="00E3770A" w:rsidRDefault="002729AF" w:rsidP="00210BDA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2729AF" w:rsidRPr="00E3770A" w14:paraId="26898C32" w14:textId="77777777" w:rsidTr="00210BDA">
        <w:trPr>
          <w:trHeight w:val="412"/>
          <w:jc w:val="center"/>
        </w:trPr>
        <w:tc>
          <w:tcPr>
            <w:tcW w:w="4405" w:type="dxa"/>
            <w:vMerge/>
            <w:shd w:val="clear" w:color="auto" w:fill="D0CECE" w:themeFill="background2" w:themeFillShade="E6"/>
            <w:vAlign w:val="center"/>
          </w:tcPr>
          <w:p w14:paraId="7C792AD4" w14:textId="77777777" w:rsidR="002729AF" w:rsidRPr="00E3770A" w:rsidRDefault="002729AF" w:rsidP="00210BDA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4999" w:type="dxa"/>
            <w:vAlign w:val="center"/>
          </w:tcPr>
          <w:p w14:paraId="4F6D1348" w14:textId="77777777" w:rsidR="002729AF" w:rsidRPr="00E3770A" w:rsidRDefault="002729AF" w:rsidP="00210BD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2729AF" w:rsidRPr="00E3770A" w14:paraId="44662DD3" w14:textId="77777777" w:rsidTr="00210BDA">
        <w:trPr>
          <w:trHeight w:val="372"/>
          <w:jc w:val="center"/>
        </w:trPr>
        <w:tc>
          <w:tcPr>
            <w:tcW w:w="4405" w:type="dxa"/>
            <w:shd w:val="clear" w:color="auto" w:fill="D0CECE" w:themeFill="background2" w:themeFillShade="E6"/>
            <w:vAlign w:val="center"/>
            <w:hideMark/>
          </w:tcPr>
          <w:p w14:paraId="05D4283E" w14:textId="77777777" w:rsidR="002729AF" w:rsidRPr="00E3770A" w:rsidRDefault="002729AF" w:rsidP="00210BDA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4999" w:type="dxa"/>
            <w:vAlign w:val="center"/>
            <w:hideMark/>
          </w:tcPr>
          <w:p w14:paraId="37189057" w14:textId="11AF12CB" w:rsidR="002729AF" w:rsidRPr="00E3770A" w:rsidRDefault="002729AF" w:rsidP="002729AF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>
              <w:rPr>
                <w:b/>
              </w:rPr>
              <w:t xml:space="preserve">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2729AF" w:rsidRPr="00E3770A" w14:paraId="4B7B1595" w14:textId="77777777" w:rsidTr="00210BDA">
        <w:trPr>
          <w:jc w:val="center"/>
        </w:trPr>
        <w:tc>
          <w:tcPr>
            <w:tcW w:w="9404" w:type="dxa"/>
            <w:gridSpan w:val="2"/>
            <w:shd w:val="clear" w:color="auto" w:fill="AEAAAA" w:themeFill="background2" w:themeFillShade="BF"/>
            <w:vAlign w:val="center"/>
          </w:tcPr>
          <w:p w14:paraId="1EF8D7CA" w14:textId="77777777" w:rsidR="002729AF" w:rsidRPr="00E3770A" w:rsidRDefault="002729AF" w:rsidP="00210BDA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2729AF" w:rsidRPr="00E3770A" w14:paraId="7147B38F" w14:textId="77777777" w:rsidTr="00210BDA">
        <w:trPr>
          <w:jc w:val="center"/>
        </w:trPr>
        <w:tc>
          <w:tcPr>
            <w:tcW w:w="4405" w:type="dxa"/>
            <w:shd w:val="clear" w:color="auto" w:fill="D0CECE" w:themeFill="background2" w:themeFillShade="E6"/>
            <w:hideMark/>
          </w:tcPr>
          <w:p w14:paraId="4BF7CD9E" w14:textId="77777777" w:rsidR="002729AF" w:rsidRPr="00E3770A" w:rsidRDefault="002729AF" w:rsidP="00210BDA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14:paraId="7C981417" w14:textId="77777777" w:rsidR="002729AF" w:rsidRPr="00E3770A" w:rsidRDefault="002729AF" w:rsidP="00210BDA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2729AF" w:rsidRPr="00E3770A" w14:paraId="296D460C" w14:textId="77777777" w:rsidTr="00210BDA">
        <w:trPr>
          <w:trHeight w:val="370"/>
          <w:jc w:val="center"/>
        </w:trPr>
        <w:tc>
          <w:tcPr>
            <w:tcW w:w="4405" w:type="dxa"/>
            <w:vAlign w:val="center"/>
            <w:hideMark/>
          </w:tcPr>
          <w:p w14:paraId="66C062DE" w14:textId="20D1DFD6" w:rsidR="002729AF" w:rsidRPr="00E3770A" w:rsidRDefault="002729AF" w:rsidP="002729AF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>Administrador</w:t>
            </w:r>
            <w:r w:rsidRPr="00E3770A">
              <w:rPr>
                <w:b/>
              </w:rPr>
              <w:t xml:space="preserve"> </w:t>
            </w:r>
            <w:r w:rsidRPr="00E3770A">
              <w:rPr>
                <w:rStyle w:val="eop"/>
              </w:rPr>
              <w:t xml:space="preserve">deseja fazer o </w:t>
            </w:r>
            <w:r>
              <w:rPr>
                <w:rStyle w:val="eop"/>
              </w:rPr>
              <w:t>cadastro de um funcionário.</w:t>
            </w:r>
          </w:p>
        </w:tc>
        <w:tc>
          <w:tcPr>
            <w:tcW w:w="4999" w:type="dxa"/>
            <w:vAlign w:val="center"/>
            <w:hideMark/>
          </w:tcPr>
          <w:p w14:paraId="7D9DCA78" w14:textId="7613ED6A" w:rsidR="002729AF" w:rsidRPr="00E3770A" w:rsidRDefault="002729AF" w:rsidP="002729AF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Entra com os dados do funcionário</w:t>
            </w:r>
            <w:r w:rsidRPr="00E3770A">
              <w:rPr>
                <w:rStyle w:val="spellingerror"/>
              </w:rPr>
              <w:t>.</w:t>
            </w:r>
          </w:p>
        </w:tc>
      </w:tr>
      <w:tr w:rsidR="002729AF" w:rsidRPr="00E3770A" w14:paraId="3CC8F417" w14:textId="77777777" w:rsidTr="00210BDA">
        <w:trPr>
          <w:trHeight w:val="420"/>
          <w:jc w:val="center"/>
        </w:trPr>
        <w:tc>
          <w:tcPr>
            <w:tcW w:w="4405" w:type="dxa"/>
            <w:vMerge w:val="restart"/>
            <w:vAlign w:val="center"/>
            <w:hideMark/>
          </w:tcPr>
          <w:p w14:paraId="6024F5ED" w14:textId="77777777" w:rsidR="002729AF" w:rsidRPr="00E3770A" w:rsidRDefault="002729AF" w:rsidP="00210BD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>
              <w:rPr>
                <w:b/>
              </w:rPr>
              <w:t>Funcionário</w:t>
            </w:r>
            <w:r w:rsidRPr="00E3770A">
              <w:rPr>
                <w:b/>
              </w:rPr>
              <w:t xml:space="preserve">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04FB6E73" w14:textId="77777777" w:rsidR="002729AF" w:rsidRPr="00E3770A" w:rsidRDefault="002729AF" w:rsidP="00210BD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2729AF" w:rsidRPr="00E3770A" w14:paraId="06CD8605" w14:textId="77777777" w:rsidTr="00210BDA">
        <w:trPr>
          <w:trHeight w:val="420"/>
          <w:jc w:val="center"/>
        </w:trPr>
        <w:tc>
          <w:tcPr>
            <w:tcW w:w="4405" w:type="dxa"/>
            <w:vMerge/>
            <w:vAlign w:val="center"/>
          </w:tcPr>
          <w:p w14:paraId="0448E6AF" w14:textId="77777777" w:rsidR="002729AF" w:rsidRPr="00E3770A" w:rsidRDefault="002729AF" w:rsidP="00210BDA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7BC67042" w14:textId="77777777" w:rsidR="002729AF" w:rsidRPr="00E3770A" w:rsidRDefault="002729AF" w:rsidP="00210BD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2729AF" w:rsidRPr="00E3770A" w14:paraId="7DFF6D65" w14:textId="77777777" w:rsidTr="00210BDA">
        <w:trPr>
          <w:jc w:val="center"/>
        </w:trPr>
        <w:tc>
          <w:tcPr>
            <w:tcW w:w="9404" w:type="dxa"/>
            <w:gridSpan w:val="2"/>
            <w:shd w:val="clear" w:color="auto" w:fill="AEAAAA" w:themeFill="background2" w:themeFillShade="BF"/>
            <w:vAlign w:val="center"/>
            <w:hideMark/>
          </w:tcPr>
          <w:p w14:paraId="159B32FA" w14:textId="77777777" w:rsidR="002729AF" w:rsidRPr="00E3770A" w:rsidRDefault="002729AF" w:rsidP="00210BDA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2729AF" w:rsidRPr="00E3770A" w14:paraId="218914E2" w14:textId="77777777" w:rsidTr="00210BDA">
        <w:trPr>
          <w:jc w:val="center"/>
        </w:trPr>
        <w:tc>
          <w:tcPr>
            <w:tcW w:w="4405" w:type="dxa"/>
            <w:shd w:val="clear" w:color="auto" w:fill="D0CECE" w:themeFill="background2" w:themeFillShade="E6"/>
          </w:tcPr>
          <w:p w14:paraId="4B14ADF5" w14:textId="77777777" w:rsidR="002729AF" w:rsidRPr="00E3770A" w:rsidRDefault="002729AF" w:rsidP="00210BDA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14:paraId="736269FD" w14:textId="77777777" w:rsidR="002729AF" w:rsidRPr="00E3770A" w:rsidRDefault="002729AF" w:rsidP="00210BDA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2729AF" w:rsidRPr="00E3770A" w14:paraId="60844EC7" w14:textId="77777777" w:rsidTr="00210BDA">
        <w:trPr>
          <w:trHeight w:val="867"/>
          <w:jc w:val="center"/>
        </w:trPr>
        <w:tc>
          <w:tcPr>
            <w:tcW w:w="4405" w:type="dxa"/>
            <w:vAlign w:val="center"/>
            <w:hideMark/>
          </w:tcPr>
          <w:p w14:paraId="22F2F340" w14:textId="77777777" w:rsidR="002729AF" w:rsidRPr="00E3770A" w:rsidRDefault="002729AF" w:rsidP="00210BD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5D6AAD39" w14:textId="77777777" w:rsidR="002729AF" w:rsidRPr="00E3770A" w:rsidRDefault="002729AF" w:rsidP="00210BD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2729AF" w:rsidRPr="00E3770A" w14:paraId="49CBDDF8" w14:textId="77777777" w:rsidTr="00210BDA">
        <w:trPr>
          <w:trHeight w:val="866"/>
          <w:jc w:val="center"/>
        </w:trPr>
        <w:tc>
          <w:tcPr>
            <w:tcW w:w="4405" w:type="dxa"/>
            <w:vAlign w:val="center"/>
          </w:tcPr>
          <w:p w14:paraId="4ECF17C9" w14:textId="77777777" w:rsidR="002729AF" w:rsidRPr="00E3770A" w:rsidRDefault="002729AF" w:rsidP="00210BD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79D05EA5" w14:textId="77777777" w:rsidR="002729AF" w:rsidRPr="00E3770A" w:rsidRDefault="002729AF" w:rsidP="00210BDA">
            <w:pPr>
              <w:pStyle w:val="paragraph"/>
              <w:spacing w:before="0" w:after="0"/>
              <w:textAlignment w:val="baseline"/>
            </w:pPr>
          </w:p>
        </w:tc>
      </w:tr>
      <w:tr w:rsidR="002729AF" w:rsidRPr="00E3770A" w14:paraId="05AC423A" w14:textId="77777777" w:rsidTr="00210BDA">
        <w:trPr>
          <w:trHeight w:val="866"/>
          <w:jc w:val="center"/>
        </w:trPr>
        <w:tc>
          <w:tcPr>
            <w:tcW w:w="4405" w:type="dxa"/>
            <w:vAlign w:val="center"/>
          </w:tcPr>
          <w:p w14:paraId="2D0F6104" w14:textId="77777777" w:rsidR="002729AF" w:rsidRPr="00E3770A" w:rsidRDefault="002729AF" w:rsidP="00210BD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42099BD6" w14:textId="77777777" w:rsidR="002729AF" w:rsidRPr="00E3770A" w:rsidRDefault="002729AF" w:rsidP="00210BD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2729AF" w:rsidRPr="00E3770A" w14:paraId="1585BD32" w14:textId="77777777" w:rsidTr="00210BDA">
        <w:trPr>
          <w:trHeight w:val="866"/>
          <w:jc w:val="center"/>
        </w:trPr>
        <w:tc>
          <w:tcPr>
            <w:tcW w:w="4405" w:type="dxa"/>
            <w:vAlign w:val="center"/>
          </w:tcPr>
          <w:p w14:paraId="3C756A9C" w14:textId="77777777" w:rsidR="002729AF" w:rsidRPr="00E3770A" w:rsidRDefault="002729AF" w:rsidP="00210BD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7F87BDB5" w14:textId="77777777" w:rsidR="002729AF" w:rsidRPr="00E3770A" w:rsidRDefault="002729AF" w:rsidP="00210BDA">
            <w:pPr>
              <w:pStyle w:val="paragraph"/>
              <w:spacing w:before="0" w:after="0"/>
              <w:textAlignment w:val="baseline"/>
            </w:pPr>
          </w:p>
        </w:tc>
      </w:tr>
    </w:tbl>
    <w:p w14:paraId="07A37207" w14:textId="77777777" w:rsidR="002729AF" w:rsidRDefault="002729AF" w:rsidP="009B64DB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2" w:name="_Toc459891792"/>
      <w:r>
        <w:lastRenderedPageBreak/>
        <w:t>Requisitos Não-Funcionais</w:t>
      </w:r>
      <w:bookmarkEnd w:id="32"/>
    </w:p>
    <w:p w14:paraId="10F06C5C" w14:textId="557D0FE5" w:rsidR="0009003B" w:rsidRDefault="0009003B">
      <w:pPr>
        <w:pStyle w:val="Ttulo3"/>
      </w:pPr>
      <w:bookmarkStart w:id="33" w:name="_Toc459891793"/>
      <w:r>
        <w:t>Req.</w:t>
      </w:r>
      <w:r w:rsidR="006263C9">
        <w:t>9</w:t>
      </w:r>
      <w:fldSimple w:instr=" SEQ &quot;Reqnaofuncionais&quot; \*Arabic ">
        <w:r w:rsidR="000B485B">
          <w:rPr>
            <w:noProof/>
          </w:rPr>
          <w:t>1</w:t>
        </w:r>
      </w:fldSimple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3"/>
    </w:p>
    <w:p w14:paraId="10F06C5D" w14:textId="14B4C08A" w:rsidR="0009003B" w:rsidRDefault="0009003B" w:rsidP="00F548AD">
      <w:pPr>
        <w:ind w:left="708" w:firstLine="708"/>
      </w:pPr>
      <w:r>
        <w:t xml:space="preserve">Será utilizada uma distribuição </w:t>
      </w:r>
      <w:r w:rsidR="006B55E0">
        <w:t>Windows</w:t>
      </w:r>
      <w:r>
        <w:t xml:space="preserve"> </w:t>
      </w:r>
      <w:r w:rsidR="00E7564E">
        <w:t xml:space="preserve">para </w:t>
      </w:r>
      <w:r w:rsidR="00676B84">
        <w:t>instalar</w:t>
      </w:r>
      <w:r w:rsidR="00E7564E">
        <w:t xml:space="preserve"> o software desenvolvido.</w:t>
      </w:r>
    </w:p>
    <w:p w14:paraId="10F06C5E" w14:textId="77777777" w:rsidR="0009003B" w:rsidRDefault="0009003B" w:rsidP="007464A8">
      <w:pPr>
        <w:jc w:val="center"/>
      </w:pPr>
    </w:p>
    <w:p w14:paraId="10F06C5F" w14:textId="77777777" w:rsidR="0009003B" w:rsidRDefault="0009003B">
      <w:pPr>
        <w:pStyle w:val="Ttulo3"/>
      </w:pPr>
      <w:bookmarkStart w:id="34" w:name="8.3_______________Performance_Requiremen"/>
      <w:bookmarkStart w:id="35" w:name="_Toc459891794"/>
      <w:r>
        <w:t>Requisitos de Desempenho</w:t>
      </w:r>
      <w:bookmarkEnd w:id="34"/>
      <w:bookmarkEnd w:id="35"/>
    </w:p>
    <w:p w14:paraId="10F06C60" w14:textId="665F2271" w:rsidR="0009003B" w:rsidRDefault="00554CA4" w:rsidP="00F548AD">
      <w:pPr>
        <w:pStyle w:val="Ttulo4"/>
        <w:tabs>
          <w:tab w:val="clear" w:pos="0"/>
          <w:tab w:val="num" w:pos="2268"/>
        </w:tabs>
        <w:ind w:firstLine="1418"/>
      </w:pPr>
      <w:bookmarkStart w:id="36" w:name="_Toc459891795"/>
      <w:r>
        <w:t>Req.9</w:t>
      </w:r>
      <w:fldSimple w:instr=" SEQ &quot;Reqnaofuncionais&quot; \*Arabic ">
        <w:r w:rsidR="000B485B">
          <w:rPr>
            <w:noProof/>
          </w:rPr>
          <w:t>2</w:t>
        </w:r>
      </w:fldSimple>
      <w:r w:rsidR="0009003B">
        <w:t xml:space="preserve"> </w:t>
      </w:r>
      <w:r w:rsidR="00F548AD">
        <w:t>-</w:t>
      </w:r>
      <w:r w:rsidR="0009003B">
        <w:t xml:space="preserve"> O tempo </w:t>
      </w:r>
      <w:r>
        <w:t>da geração de relatório não deve exceder 1 segundo.</w:t>
      </w:r>
      <w:bookmarkEnd w:id="36"/>
    </w:p>
    <w:p w14:paraId="10F06C61" w14:textId="4077052E" w:rsidR="0009003B" w:rsidRDefault="00F548AD" w:rsidP="00F548AD">
      <w:pPr>
        <w:tabs>
          <w:tab w:val="num" w:pos="2268"/>
        </w:tabs>
        <w:ind w:left="1418"/>
      </w:pPr>
      <w:r>
        <w:tab/>
      </w:r>
      <w:r w:rsidR="0009003B">
        <w:t>Este requisito deve ser validado somen</w:t>
      </w:r>
      <w:r w:rsidR="00554CA4">
        <w:t>te se o sistema estiver ocioso e possua um número de registro menor que um milhão de clientes.</w:t>
      </w:r>
    </w:p>
    <w:p w14:paraId="1A5B4B98" w14:textId="2BF43104" w:rsidR="00676B84" w:rsidRDefault="00676B84" w:rsidP="00F548AD">
      <w:pPr>
        <w:tabs>
          <w:tab w:val="num" w:pos="2268"/>
        </w:tabs>
        <w:ind w:left="1418"/>
        <w:rPr>
          <w:rFonts w:ascii="Arial" w:hAnsi="Arial" w:cs="Arial"/>
          <w:b/>
        </w:rPr>
      </w:pPr>
      <w:r w:rsidRPr="00676B84">
        <w:rPr>
          <w:rFonts w:ascii="Arial" w:hAnsi="Arial" w:cs="Arial"/>
          <w:b/>
        </w:rPr>
        <w:t>5.3.2.2 Req.93 – Os arquivos devem ser salvos em um banco de dados com tempo de comunicação de 200ms.</w:t>
      </w:r>
    </w:p>
    <w:p w14:paraId="24CF9D38" w14:textId="44FA40F8" w:rsidR="00676B84" w:rsidRPr="00676B84" w:rsidRDefault="00676B84" w:rsidP="00F548AD">
      <w:pPr>
        <w:tabs>
          <w:tab w:val="num" w:pos="2268"/>
        </w:tabs>
        <w:ind w:left="1418"/>
        <w:rPr>
          <w:rFonts w:ascii="Arial" w:hAnsi="Arial" w:cs="Arial"/>
          <w:sz w:val="20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sz w:val="20"/>
        </w:rPr>
        <w:t>Este requisito deve ser levado em conta apenas para análise, os dados serão salvos no banco, mas o tempo de resposta para esses dados serem salvos não é de grande importância.</w:t>
      </w:r>
    </w:p>
    <w:p w14:paraId="7A7F4C09" w14:textId="3E952010" w:rsidR="00676B84" w:rsidRDefault="00676B84" w:rsidP="00F548AD">
      <w:pPr>
        <w:tabs>
          <w:tab w:val="num" w:pos="2268"/>
        </w:tabs>
        <w:ind w:left="1418"/>
      </w:pPr>
      <w:r>
        <w:tab/>
      </w:r>
    </w:p>
    <w:p w14:paraId="2A513186" w14:textId="4C7407C7" w:rsidR="00676B84" w:rsidRPr="00676B84" w:rsidRDefault="00676B84" w:rsidP="00676B84">
      <w:pPr>
        <w:tabs>
          <w:tab w:val="num" w:pos="2268"/>
        </w:tabs>
        <w:rPr>
          <w:b/>
          <w:sz w:val="28"/>
          <w:szCs w:val="28"/>
        </w:rPr>
      </w:pPr>
      <w:r>
        <w:tab/>
      </w:r>
    </w:p>
    <w:p w14:paraId="10F06C62" w14:textId="77777777" w:rsidR="0009003B" w:rsidRDefault="0009003B"/>
    <w:p w14:paraId="48A243ED" w14:textId="77777777" w:rsidR="00676B84" w:rsidRDefault="00676B84"/>
    <w:p w14:paraId="1414BC0F" w14:textId="77777777" w:rsidR="00676B84" w:rsidRDefault="00676B84"/>
    <w:p w14:paraId="68B315E9" w14:textId="070FC348" w:rsidR="009F697A" w:rsidRDefault="009F697A" w:rsidP="009F697A">
      <w:pPr>
        <w:pStyle w:val="Ttulo1"/>
      </w:pPr>
      <w:bookmarkStart w:id="37" w:name="_Toc459891796"/>
      <w:r>
        <w:lastRenderedPageBreak/>
        <w:t>Projeto de Dados</w:t>
      </w:r>
      <w:bookmarkEnd w:id="37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38" w:name="_Toc459891797"/>
      <w:r>
        <w:t>Modelo Entidade-Relacionamento</w:t>
      </w:r>
      <w:bookmarkEnd w:id="38"/>
    </w:p>
    <w:p w14:paraId="395C887A" w14:textId="77777777" w:rsidR="009F697A" w:rsidRPr="00DD4D68" w:rsidRDefault="009F697A" w:rsidP="009F697A"/>
    <w:p w14:paraId="2DEC7B53" w14:textId="77777777"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228287BC" w:rsidR="009F697A" w:rsidRPr="00E3544C" w:rsidRDefault="009F697A" w:rsidP="009F697A">
      <w:pPr>
        <w:pStyle w:val="Legenda"/>
        <w:rPr>
          <w:i w:val="0"/>
        </w:rPr>
      </w:pPr>
      <w:bookmarkStart w:id="39" w:name="_Toc472106232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5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39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40" w:name="_Toc459891798"/>
      <w:r>
        <w:lastRenderedPageBreak/>
        <w:t>Projeto Lógico</w:t>
      </w:r>
      <w:bookmarkEnd w:id="40"/>
    </w:p>
    <w:p w14:paraId="42EC9CB7" w14:textId="3C236E80" w:rsidR="001B2083" w:rsidRDefault="001B2083" w:rsidP="001B2083">
      <w:pPr>
        <w:pStyle w:val="Ttulo2"/>
      </w:pPr>
      <w:bookmarkStart w:id="41" w:name="_Toc459891799"/>
      <w:r>
        <w:t>Diagrama de Classe</w:t>
      </w:r>
      <w:r w:rsidR="00145513">
        <w:t>s</w:t>
      </w:r>
      <w:bookmarkEnd w:id="41"/>
    </w:p>
    <w:p w14:paraId="0FCF38BB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054A7632" w:rsidR="001B2083" w:rsidRPr="00E3544C" w:rsidRDefault="00145513" w:rsidP="00145513">
      <w:pPr>
        <w:pStyle w:val="Legenda"/>
        <w:rPr>
          <w:i w:val="0"/>
        </w:rPr>
      </w:pPr>
      <w:bookmarkStart w:id="42" w:name="_Toc472106233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6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42"/>
    </w:p>
    <w:p w14:paraId="5443E4FA" w14:textId="655055D7" w:rsidR="001B2083" w:rsidRDefault="001B2083" w:rsidP="001B2083">
      <w:pPr>
        <w:pStyle w:val="Ttulo2"/>
      </w:pPr>
      <w:bookmarkStart w:id="43" w:name="_Toc459891800"/>
      <w:r>
        <w:t>Diagrama de Sequência</w:t>
      </w:r>
      <w:bookmarkEnd w:id="43"/>
    </w:p>
    <w:p w14:paraId="7E2EC529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5095E018" w:rsidR="001B2083" w:rsidRDefault="00145513" w:rsidP="00420A86">
      <w:pPr>
        <w:pStyle w:val="Legenda"/>
        <w:rPr>
          <w:i w:val="0"/>
        </w:rPr>
      </w:pPr>
      <w:bookmarkStart w:id="44" w:name="_Toc472106234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7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44"/>
    </w:p>
    <w:p w14:paraId="60851E55" w14:textId="77777777" w:rsidR="005443E8" w:rsidRDefault="005443E8" w:rsidP="005443E8">
      <w:pPr>
        <w:pStyle w:val="Ttulo2"/>
      </w:pPr>
      <w:bookmarkStart w:id="45" w:name="_Toc454873377"/>
      <w:bookmarkStart w:id="46" w:name="_Toc455670044"/>
      <w:bookmarkStart w:id="47" w:name="_Toc459891801"/>
      <w:r>
        <w:lastRenderedPageBreak/>
        <w:t>Diagrama de Pacotes</w:t>
      </w:r>
      <w:bookmarkEnd w:id="45"/>
      <w:bookmarkEnd w:id="46"/>
      <w:bookmarkEnd w:id="47"/>
    </w:p>
    <w:p w14:paraId="6DE99059" w14:textId="77777777" w:rsidR="005443E8" w:rsidRDefault="005443E8" w:rsidP="005443E8">
      <w:pPr>
        <w:jc w:val="center"/>
      </w:pPr>
    </w:p>
    <w:p w14:paraId="34538EA2" w14:textId="77777777" w:rsidR="005443E8" w:rsidRDefault="005443E8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19F2A5B" wp14:editId="2228A353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B0B3" w14:textId="25C527F9" w:rsidR="005443E8" w:rsidRPr="005443E8" w:rsidRDefault="005443E8" w:rsidP="005443E8">
      <w:pPr>
        <w:pStyle w:val="Legenda"/>
        <w:rPr>
          <w:i w:val="0"/>
        </w:rPr>
      </w:pPr>
      <w:bookmarkStart w:id="48" w:name="_Toc381345607"/>
      <w:bookmarkStart w:id="49" w:name="_Toc455670281"/>
      <w:bookmarkStart w:id="50" w:name="_Toc472106235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8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Pacotes</w:t>
      </w:r>
      <w:bookmarkEnd w:id="48"/>
      <w:bookmarkEnd w:id="49"/>
      <w:r>
        <w:rPr>
          <w:i w:val="0"/>
        </w:rPr>
        <w:t>.</w:t>
      </w:r>
      <w:bookmarkEnd w:id="50"/>
    </w:p>
    <w:p w14:paraId="30EE8052" w14:textId="77777777" w:rsidR="005443E8" w:rsidRDefault="005443E8" w:rsidP="005443E8">
      <w:pPr>
        <w:pStyle w:val="Ttulo2"/>
      </w:pPr>
      <w:bookmarkStart w:id="51" w:name="_Toc455670045"/>
      <w:bookmarkStart w:id="52" w:name="_Toc459891802"/>
      <w:r>
        <w:t>Diagrama de Atividade</w:t>
      </w:r>
      <w:bookmarkEnd w:id="51"/>
      <w:bookmarkEnd w:id="52"/>
    </w:p>
    <w:p w14:paraId="48BD9398" w14:textId="77777777" w:rsidR="005443E8" w:rsidRDefault="005443E8" w:rsidP="005443E8">
      <w:pPr>
        <w:jc w:val="center"/>
      </w:pPr>
    </w:p>
    <w:p w14:paraId="2BD404D6" w14:textId="77777777" w:rsidR="005443E8" w:rsidRDefault="005443E8" w:rsidP="005443E8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 wp14:anchorId="0C0E7ED2" wp14:editId="232405B3">
            <wp:extent cx="4145280" cy="4002091"/>
            <wp:effectExtent l="0" t="0" r="762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5EAE" w14:textId="7C424E02" w:rsidR="005443E8" w:rsidRPr="005443E8" w:rsidRDefault="005443E8" w:rsidP="005443E8">
      <w:pPr>
        <w:pStyle w:val="Legenda"/>
        <w:rPr>
          <w:i w:val="0"/>
        </w:rPr>
      </w:pPr>
      <w:bookmarkStart w:id="53" w:name="_Toc455670282"/>
      <w:bookmarkStart w:id="54" w:name="_Toc472106236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9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Atividades</w:t>
      </w:r>
      <w:bookmarkEnd w:id="53"/>
      <w:r>
        <w:rPr>
          <w:i w:val="0"/>
        </w:rPr>
        <w:t>.</w:t>
      </w:r>
      <w:bookmarkEnd w:id="54"/>
    </w:p>
    <w:p w14:paraId="6B92F4BC" w14:textId="77777777" w:rsidR="006C18BB" w:rsidRDefault="006C18BB" w:rsidP="006C18BB">
      <w:pPr>
        <w:pStyle w:val="Ttulo1"/>
      </w:pPr>
      <w:bookmarkStart w:id="55" w:name="_Toc455670046"/>
      <w:bookmarkStart w:id="56" w:name="_Toc459891803"/>
      <w:r>
        <w:lastRenderedPageBreak/>
        <w:t>Anexos</w:t>
      </w:r>
      <w:bookmarkEnd w:id="55"/>
      <w:bookmarkEnd w:id="56"/>
    </w:p>
    <w:p w14:paraId="7FC3D24B" w14:textId="77777777" w:rsidR="006C18BB" w:rsidRDefault="006C18BB" w:rsidP="006C18BB">
      <w:pPr>
        <w:pStyle w:val="Ttulo2"/>
      </w:pPr>
      <w:bookmarkStart w:id="57" w:name="_Toc455670047"/>
      <w:bookmarkStart w:id="58" w:name="_Toc459891804"/>
      <w:proofErr w:type="spellStart"/>
      <w:r w:rsidRPr="00D91FEF">
        <w:t>Storyboarding</w:t>
      </w:r>
      <w:bookmarkEnd w:id="57"/>
      <w:bookmarkEnd w:id="58"/>
      <w:proofErr w:type="spellEnd"/>
    </w:p>
    <w:p w14:paraId="16678D25" w14:textId="77777777" w:rsidR="006C18BB" w:rsidRDefault="006C18BB" w:rsidP="006C18BB"/>
    <w:p w14:paraId="1D9E8EB3" w14:textId="77777777"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DEA08ED" wp14:editId="06653827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51CBA" w14:textId="7E3514DA" w:rsidR="006C18BB" w:rsidRPr="00E3544C" w:rsidRDefault="006C18BB" w:rsidP="006C18BB">
      <w:pPr>
        <w:pStyle w:val="Legenda"/>
        <w:rPr>
          <w:i w:val="0"/>
        </w:rPr>
      </w:pPr>
      <w:bookmarkStart w:id="59" w:name="_Toc455670283"/>
      <w:bookmarkStart w:id="60" w:name="_Toc472106237"/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fldChar w:fldCharType="begin"/>
      </w:r>
      <w:r w:rsidR="00AD6438" w:rsidRPr="00E3544C">
        <w:rPr>
          <w:b/>
          <w:i w:val="0"/>
        </w:rPr>
        <w:instrText xml:space="preserve"> SEQ Figura \* ARABIC </w:instrText>
      </w:r>
      <w:r w:rsidR="00AD6438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10</w:t>
      </w:r>
      <w:r w:rsidR="00AD6438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Telas do Software</w:t>
      </w:r>
      <w:bookmarkEnd w:id="59"/>
      <w:r w:rsidR="00E3544C" w:rsidRPr="00E3544C">
        <w:rPr>
          <w:i w:val="0"/>
        </w:rPr>
        <w:t>.</w:t>
      </w:r>
      <w:bookmarkEnd w:id="60"/>
    </w:p>
    <w:p w14:paraId="18BBF226" w14:textId="77777777" w:rsidR="006C18BB" w:rsidRDefault="006C18BB" w:rsidP="006C18BB">
      <w:pPr>
        <w:pStyle w:val="Legenda"/>
      </w:pPr>
    </w:p>
    <w:p w14:paraId="7D4568D4" w14:textId="77777777" w:rsidR="006C18BB" w:rsidRDefault="006C18BB" w:rsidP="006C18BB">
      <w:pPr>
        <w:pStyle w:val="Ttulo2"/>
      </w:pPr>
      <w:bookmarkStart w:id="61" w:name="_Toc455670048"/>
      <w:bookmarkStart w:id="62" w:name="_Toc459891805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61"/>
      <w:bookmarkEnd w:id="62"/>
    </w:p>
    <w:p w14:paraId="6AD382BA" w14:textId="77777777" w:rsidR="006C18BB" w:rsidRPr="00532C62" w:rsidRDefault="006C18BB" w:rsidP="006C18BB"/>
    <w:p w14:paraId="4F4B0132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7427F1A7" wp14:editId="3B6E8A6E">
            <wp:extent cx="3177540" cy="2482089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77" cy="248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9BD19" w14:textId="11610591" w:rsidR="006C18BB" w:rsidRPr="00E3544C" w:rsidRDefault="006C18BB" w:rsidP="006C18BB">
      <w:pPr>
        <w:jc w:val="center"/>
      </w:pPr>
      <w:bookmarkStart w:id="63" w:name="_Toc455670284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1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rPr>
          <w:b/>
        </w:rPr>
        <w:t xml:space="preserve"> </w:t>
      </w:r>
      <w:r w:rsidRPr="00E3544C">
        <w:t>EAP</w:t>
      </w:r>
      <w:bookmarkEnd w:id="63"/>
      <w:r w:rsidR="00E3544C" w:rsidRPr="00E3544C">
        <w:t>.</w:t>
      </w:r>
    </w:p>
    <w:p w14:paraId="58582B11" w14:textId="77777777" w:rsidR="006C18BB" w:rsidRDefault="006C18BB" w:rsidP="006C18BB">
      <w:pPr>
        <w:jc w:val="center"/>
      </w:pPr>
    </w:p>
    <w:p w14:paraId="497913DA" w14:textId="77777777" w:rsidR="006C18BB" w:rsidRDefault="006C18BB" w:rsidP="006C18BB">
      <w:pPr>
        <w:pStyle w:val="Ttulo2"/>
      </w:pPr>
      <w:bookmarkStart w:id="64" w:name="_Toc455670049"/>
      <w:bookmarkStart w:id="65" w:name="_Toc459891806"/>
      <w:r>
        <w:lastRenderedPageBreak/>
        <w:t>Cronograma de Atividades</w:t>
      </w:r>
      <w:bookmarkEnd w:id="64"/>
      <w:bookmarkEnd w:id="65"/>
    </w:p>
    <w:p w14:paraId="44FB6285" w14:textId="77777777" w:rsidR="006C18BB" w:rsidRPr="00532C62" w:rsidRDefault="006C18BB" w:rsidP="006C18BB"/>
    <w:p w14:paraId="7AFF575D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1AC1740E" wp14:editId="0A8E0B9D">
            <wp:extent cx="4404360" cy="412131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05" cy="4124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32C62">
        <w:t xml:space="preserve"> </w:t>
      </w:r>
    </w:p>
    <w:p w14:paraId="30C77CD4" w14:textId="77777777" w:rsidR="006C18BB" w:rsidRDefault="006C18BB" w:rsidP="006C18BB">
      <w:pPr>
        <w:jc w:val="center"/>
      </w:pPr>
    </w:p>
    <w:p w14:paraId="700C962C" w14:textId="17950100" w:rsidR="006C18BB" w:rsidRPr="00E3544C" w:rsidRDefault="006C18BB" w:rsidP="006C18BB">
      <w:pPr>
        <w:jc w:val="center"/>
      </w:pPr>
      <w:bookmarkStart w:id="66" w:name="_Toc455670285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2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t xml:space="preserve"> Cronograma</w:t>
      </w:r>
      <w:bookmarkEnd w:id="66"/>
      <w:r w:rsidR="00E3544C" w:rsidRPr="00E3544C">
        <w:t>.</w:t>
      </w:r>
    </w:p>
    <w:p w14:paraId="2675821B" w14:textId="6DAEE935" w:rsidR="00250BA3" w:rsidRDefault="00250BA3" w:rsidP="00250BA3">
      <w:pPr>
        <w:pStyle w:val="Ttulo1"/>
      </w:pPr>
      <w:bookmarkStart w:id="67" w:name="_Toc459891807"/>
      <w:r>
        <w:lastRenderedPageBreak/>
        <w:t>Bibliografias de Texto</w:t>
      </w:r>
      <w:bookmarkEnd w:id="67"/>
    </w:p>
    <w:p w14:paraId="6A358991" w14:textId="3CFACA6A" w:rsidR="00250BA3" w:rsidRDefault="00250BA3" w:rsidP="00250BA3">
      <w:pPr>
        <w:pStyle w:val="Ttulo1"/>
      </w:pPr>
      <w:bookmarkStart w:id="68" w:name="_Toc459891808"/>
      <w:r>
        <w:lastRenderedPageBreak/>
        <w:t>Bibliografia de Imagens</w:t>
      </w:r>
      <w:bookmarkEnd w:id="68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B8D281" w14:textId="77777777" w:rsidR="00A409E7" w:rsidRDefault="00A409E7">
      <w:r>
        <w:separator/>
      </w:r>
    </w:p>
  </w:endnote>
  <w:endnote w:type="continuationSeparator" w:id="0">
    <w:p w14:paraId="3F3063FC" w14:textId="77777777" w:rsidR="00A409E7" w:rsidRDefault="00A40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6" w14:textId="77777777" w:rsidR="002B33D9" w:rsidRDefault="002B33D9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2B33D9" w:rsidRDefault="002B33D9">
    <w:pPr>
      <w:pStyle w:val="Rodap"/>
      <w:pBdr>
        <w:top w:val="none" w:sz="0" w:space="0" w:color="auto"/>
      </w:pBdr>
    </w:pPr>
  </w:p>
  <w:p w14:paraId="10F06CA8" w14:textId="77777777" w:rsidR="002B33D9" w:rsidRDefault="002B33D9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101A8A" w14:textId="77777777" w:rsidR="002B33D9" w:rsidRDefault="002B33D9" w:rsidP="00240BB3">
    <w:pPr>
      <w:pStyle w:val="Rodap"/>
      <w:jc w:val="center"/>
      <w:rPr>
        <w:b/>
        <w:sz w:val="20"/>
      </w:rPr>
    </w:pPr>
  </w:p>
  <w:p w14:paraId="33A275F8" w14:textId="5C278B19" w:rsidR="002B33D9" w:rsidRDefault="002B33D9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2B33D9" w:rsidRDefault="002B33D9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2B33D9" w:rsidRPr="009E0462" w:rsidRDefault="002B33D9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1" w14:textId="77777777" w:rsidR="002B33D9" w:rsidRDefault="002B33D9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2" w14:textId="61B3A108" w:rsidR="002B33D9" w:rsidRDefault="002B33D9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9E0F2E">
      <w:rPr>
        <w:rStyle w:val="Nmerodepgina"/>
        <w:noProof/>
      </w:rPr>
      <w:t>15</w:t>
    </w:r>
    <w:r>
      <w:rPr>
        <w:rStyle w:val="Nmerodepgina"/>
      </w:rPr>
      <w:fldChar w:fldCharType="end"/>
    </w:r>
  </w:p>
  <w:p w14:paraId="10F06CB3" w14:textId="77777777" w:rsidR="002B33D9" w:rsidRDefault="002B33D9">
    <w:pPr>
      <w:pStyle w:val="Rodap"/>
      <w:pBdr>
        <w:top w:val="none" w:sz="0" w:space="0" w:color="auto"/>
      </w:pBdr>
    </w:pPr>
  </w:p>
  <w:p w14:paraId="10F06CB4" w14:textId="77777777" w:rsidR="002B33D9" w:rsidRDefault="002B33D9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6" w14:textId="77777777" w:rsidR="002B33D9" w:rsidRDefault="002B33D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3ADAAA" w14:textId="77777777" w:rsidR="00A409E7" w:rsidRDefault="00A409E7">
      <w:r>
        <w:separator/>
      </w:r>
    </w:p>
  </w:footnote>
  <w:footnote w:type="continuationSeparator" w:id="0">
    <w:p w14:paraId="567E95D5" w14:textId="77777777" w:rsidR="00A409E7" w:rsidRDefault="00A409E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3" w14:textId="77777777" w:rsidR="002B33D9" w:rsidRDefault="002B33D9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2B33D9" w:rsidRDefault="002B33D9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9" w14:textId="74474DA9" w:rsidR="002B33D9" w:rsidRDefault="002B33D9">
    <w:pPr>
      <w:pStyle w:val="Cabealho"/>
      <w:jc w:val="center"/>
    </w:pPr>
    <w:r>
      <w:t>EC205 - Engenharia de Software I</w:t>
    </w:r>
  </w:p>
  <w:p w14:paraId="10F06CAA" w14:textId="77777777" w:rsidR="002B33D9" w:rsidRDefault="002B33D9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AE" w14:textId="77777777" w:rsidR="002B33D9" w:rsidRDefault="002B33D9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0" w14:textId="6D87C563" w:rsidR="002B33D9" w:rsidRDefault="002B33D9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14:paraId="6D44ABF2" w14:textId="77777777" w:rsidR="002B33D9" w:rsidRDefault="002B33D9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F06CB5" w14:textId="77777777" w:rsidR="002B33D9" w:rsidRDefault="002B33D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69C8"/>
    <w:rsid w:val="000613CF"/>
    <w:rsid w:val="00067DE2"/>
    <w:rsid w:val="0007649E"/>
    <w:rsid w:val="000873F4"/>
    <w:rsid w:val="000878EE"/>
    <w:rsid w:val="0009003B"/>
    <w:rsid w:val="000A4141"/>
    <w:rsid w:val="000B35B8"/>
    <w:rsid w:val="000B485B"/>
    <w:rsid w:val="000C458F"/>
    <w:rsid w:val="000E5114"/>
    <w:rsid w:val="001001AE"/>
    <w:rsid w:val="0010250E"/>
    <w:rsid w:val="00106CD1"/>
    <w:rsid w:val="00121B75"/>
    <w:rsid w:val="00134634"/>
    <w:rsid w:val="001436B3"/>
    <w:rsid w:val="00145513"/>
    <w:rsid w:val="001519B5"/>
    <w:rsid w:val="00157D36"/>
    <w:rsid w:val="00177CEC"/>
    <w:rsid w:val="00187B83"/>
    <w:rsid w:val="00190DB0"/>
    <w:rsid w:val="00194999"/>
    <w:rsid w:val="001B2083"/>
    <w:rsid w:val="001C7401"/>
    <w:rsid w:val="001D4E3E"/>
    <w:rsid w:val="001D4E43"/>
    <w:rsid w:val="001E22CD"/>
    <w:rsid w:val="002040CA"/>
    <w:rsid w:val="00214631"/>
    <w:rsid w:val="00234CDA"/>
    <w:rsid w:val="00240BB3"/>
    <w:rsid w:val="00250BA3"/>
    <w:rsid w:val="00262B01"/>
    <w:rsid w:val="002729AF"/>
    <w:rsid w:val="00281FC4"/>
    <w:rsid w:val="002903B6"/>
    <w:rsid w:val="0029756D"/>
    <w:rsid w:val="002A6C7C"/>
    <w:rsid w:val="002B33D9"/>
    <w:rsid w:val="002D0266"/>
    <w:rsid w:val="002F6C7D"/>
    <w:rsid w:val="00323652"/>
    <w:rsid w:val="00330BF4"/>
    <w:rsid w:val="003661EE"/>
    <w:rsid w:val="00384D6E"/>
    <w:rsid w:val="003907C7"/>
    <w:rsid w:val="00392E9F"/>
    <w:rsid w:val="003A2D40"/>
    <w:rsid w:val="003B540E"/>
    <w:rsid w:val="003C7192"/>
    <w:rsid w:val="00407C6A"/>
    <w:rsid w:val="00420A86"/>
    <w:rsid w:val="0043666A"/>
    <w:rsid w:val="00444C06"/>
    <w:rsid w:val="00466010"/>
    <w:rsid w:val="0047593D"/>
    <w:rsid w:val="004958EA"/>
    <w:rsid w:val="004C0228"/>
    <w:rsid w:val="004D5F84"/>
    <w:rsid w:val="004E6C3B"/>
    <w:rsid w:val="004F43BA"/>
    <w:rsid w:val="0052421F"/>
    <w:rsid w:val="0053125E"/>
    <w:rsid w:val="005338BD"/>
    <w:rsid w:val="00544264"/>
    <w:rsid w:val="005443E8"/>
    <w:rsid w:val="00554CA4"/>
    <w:rsid w:val="00573232"/>
    <w:rsid w:val="0058008A"/>
    <w:rsid w:val="005844CA"/>
    <w:rsid w:val="005A0CAC"/>
    <w:rsid w:val="005B256A"/>
    <w:rsid w:val="005E194B"/>
    <w:rsid w:val="005F26CD"/>
    <w:rsid w:val="00604F7A"/>
    <w:rsid w:val="006263C9"/>
    <w:rsid w:val="006301EA"/>
    <w:rsid w:val="006353C7"/>
    <w:rsid w:val="00637B6E"/>
    <w:rsid w:val="00651360"/>
    <w:rsid w:val="00655FDB"/>
    <w:rsid w:val="00676B84"/>
    <w:rsid w:val="00685BD0"/>
    <w:rsid w:val="006A0A66"/>
    <w:rsid w:val="006B55E0"/>
    <w:rsid w:val="006C18BB"/>
    <w:rsid w:val="006D0FB4"/>
    <w:rsid w:val="006E0D1E"/>
    <w:rsid w:val="006E30F1"/>
    <w:rsid w:val="006F2969"/>
    <w:rsid w:val="006F3F6E"/>
    <w:rsid w:val="007214A9"/>
    <w:rsid w:val="007464A8"/>
    <w:rsid w:val="00764E4C"/>
    <w:rsid w:val="00772DA0"/>
    <w:rsid w:val="0077481B"/>
    <w:rsid w:val="00774B1A"/>
    <w:rsid w:val="007814E4"/>
    <w:rsid w:val="007821A6"/>
    <w:rsid w:val="00794063"/>
    <w:rsid w:val="007B3495"/>
    <w:rsid w:val="007C25D7"/>
    <w:rsid w:val="007C3A77"/>
    <w:rsid w:val="007F6199"/>
    <w:rsid w:val="008024FA"/>
    <w:rsid w:val="00803A51"/>
    <w:rsid w:val="008058B7"/>
    <w:rsid w:val="00846463"/>
    <w:rsid w:val="0086567D"/>
    <w:rsid w:val="00884A3A"/>
    <w:rsid w:val="008877F1"/>
    <w:rsid w:val="008A4FB1"/>
    <w:rsid w:val="008D5902"/>
    <w:rsid w:val="009010C1"/>
    <w:rsid w:val="00912C8D"/>
    <w:rsid w:val="00922279"/>
    <w:rsid w:val="009407CC"/>
    <w:rsid w:val="00940DED"/>
    <w:rsid w:val="009534B2"/>
    <w:rsid w:val="009546D5"/>
    <w:rsid w:val="009A1D6B"/>
    <w:rsid w:val="009B147D"/>
    <w:rsid w:val="009B64DB"/>
    <w:rsid w:val="009C4B07"/>
    <w:rsid w:val="009E0462"/>
    <w:rsid w:val="009E0F2E"/>
    <w:rsid w:val="009F0BA7"/>
    <w:rsid w:val="009F697A"/>
    <w:rsid w:val="00A03491"/>
    <w:rsid w:val="00A25AB2"/>
    <w:rsid w:val="00A34996"/>
    <w:rsid w:val="00A409E7"/>
    <w:rsid w:val="00A41C9C"/>
    <w:rsid w:val="00A47213"/>
    <w:rsid w:val="00A60644"/>
    <w:rsid w:val="00A77ABB"/>
    <w:rsid w:val="00AB021E"/>
    <w:rsid w:val="00AD6438"/>
    <w:rsid w:val="00AF1181"/>
    <w:rsid w:val="00B165DD"/>
    <w:rsid w:val="00B271E6"/>
    <w:rsid w:val="00B32C11"/>
    <w:rsid w:val="00B51189"/>
    <w:rsid w:val="00B53F99"/>
    <w:rsid w:val="00B674EB"/>
    <w:rsid w:val="00B7599E"/>
    <w:rsid w:val="00B944E2"/>
    <w:rsid w:val="00B97300"/>
    <w:rsid w:val="00BC0AD1"/>
    <w:rsid w:val="00BC7288"/>
    <w:rsid w:val="00BC7C8D"/>
    <w:rsid w:val="00BE13A5"/>
    <w:rsid w:val="00C51A8A"/>
    <w:rsid w:val="00C567FC"/>
    <w:rsid w:val="00C701B7"/>
    <w:rsid w:val="00C73086"/>
    <w:rsid w:val="00C91793"/>
    <w:rsid w:val="00CB7CB9"/>
    <w:rsid w:val="00CF1394"/>
    <w:rsid w:val="00CF1DE2"/>
    <w:rsid w:val="00D1080D"/>
    <w:rsid w:val="00D22DF6"/>
    <w:rsid w:val="00D349CE"/>
    <w:rsid w:val="00D76BE9"/>
    <w:rsid w:val="00D77C62"/>
    <w:rsid w:val="00D866FE"/>
    <w:rsid w:val="00DB468B"/>
    <w:rsid w:val="00DD4D68"/>
    <w:rsid w:val="00DF3F41"/>
    <w:rsid w:val="00DF56AE"/>
    <w:rsid w:val="00E3544C"/>
    <w:rsid w:val="00E52907"/>
    <w:rsid w:val="00E70A2C"/>
    <w:rsid w:val="00E7128B"/>
    <w:rsid w:val="00E7323C"/>
    <w:rsid w:val="00E7564E"/>
    <w:rsid w:val="00E83E03"/>
    <w:rsid w:val="00E85ABB"/>
    <w:rsid w:val="00E90A75"/>
    <w:rsid w:val="00E979FA"/>
    <w:rsid w:val="00EB239D"/>
    <w:rsid w:val="00ED0D46"/>
    <w:rsid w:val="00F012BA"/>
    <w:rsid w:val="00F1232A"/>
    <w:rsid w:val="00F1311C"/>
    <w:rsid w:val="00F26381"/>
    <w:rsid w:val="00F36C75"/>
    <w:rsid w:val="00F47187"/>
    <w:rsid w:val="00F548AD"/>
    <w:rsid w:val="00F64EF4"/>
    <w:rsid w:val="00F72BC2"/>
    <w:rsid w:val="00F849CE"/>
    <w:rsid w:val="00F850B9"/>
    <w:rsid w:val="00F93EB5"/>
    <w:rsid w:val="00FA60B6"/>
    <w:rsid w:val="00FB7757"/>
    <w:rsid w:val="00FE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  <w15:docId w15:val="{8657428E-9B6A-4116-92B7-8341F5D8F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49CE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37615-F7D4-4BED-AFC7-8DF46E9CC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27</Pages>
  <Words>3159</Words>
  <Characters>17062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20181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Pedro .</cp:lastModifiedBy>
  <cp:revision>27</cp:revision>
  <cp:lastPrinted>2017-01-30T15:48:00Z</cp:lastPrinted>
  <dcterms:created xsi:type="dcterms:W3CDTF">2017-07-11T23:10:00Z</dcterms:created>
  <dcterms:modified xsi:type="dcterms:W3CDTF">2017-09-26T00:14:00Z</dcterms:modified>
</cp:coreProperties>
</file>