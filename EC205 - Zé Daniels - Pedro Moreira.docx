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10F06BBC" w14:textId="1B0D52F4" w:rsidR="0009003B" w:rsidRPr="00025F1F" w:rsidRDefault="0009003B">
      <w:pPr>
        <w:pStyle w:val="Ttulo11"/>
        <w:jc w:val="center"/>
        <w:rPr>
          <w:rFonts w:ascii="Arial" w:hAnsi="Arial" w:cs="Arial"/>
          <w:b/>
          <w:sz w:val="36"/>
        </w:rPr>
      </w:pPr>
      <w:r w:rsidRPr="00025F1F">
        <w:rPr>
          <w:rFonts w:cs="Arial"/>
          <w:b/>
          <w:sz w:val="36"/>
        </w:rPr>
        <w:t>D</w:t>
      </w:r>
      <w:r w:rsidR="00A25AB2">
        <w:rPr>
          <w:rFonts w:cs="Arial"/>
          <w:b/>
          <w:sz w:val="36"/>
        </w:rPr>
        <w:t>ES</w:t>
      </w:r>
      <w:r w:rsidRPr="00025F1F">
        <w:rPr>
          <w:rFonts w:cs="Arial"/>
          <w:b/>
          <w:sz w:val="36"/>
        </w:rPr>
        <w:t xml:space="preserve"> - Documento de </w:t>
      </w:r>
      <w:r w:rsidR="00A25AB2">
        <w:rPr>
          <w:rFonts w:cs="Arial"/>
          <w:b/>
          <w:sz w:val="36"/>
        </w:rPr>
        <w:t xml:space="preserve">Engenharia de </w:t>
      </w:r>
      <w:r w:rsidRPr="00025F1F">
        <w:rPr>
          <w:rFonts w:cs="Arial"/>
          <w:b/>
          <w:sz w:val="36"/>
        </w:rPr>
        <w:t>Software</w:t>
      </w:r>
      <w:r w:rsidR="00A60644">
        <w:rPr>
          <w:rFonts w:cs="Arial"/>
          <w:b/>
          <w:sz w:val="36"/>
        </w:rPr>
        <w:t xml:space="preserve"> </w:t>
      </w:r>
    </w:p>
    <w:p w14:paraId="10F06BBD" w14:textId="77777777" w:rsidR="0009003B" w:rsidRDefault="0009003B">
      <w:pPr>
        <w:jc w:val="center"/>
        <w:rPr>
          <w:rFonts w:ascii="Arial" w:hAnsi="Arial" w:cs="Arial"/>
        </w:rPr>
      </w:pPr>
    </w:p>
    <w:p w14:paraId="10F06BBE" w14:textId="77777777" w:rsidR="0009003B" w:rsidRDefault="0009003B">
      <w:pPr>
        <w:jc w:val="center"/>
        <w:rPr>
          <w:rFonts w:ascii="Arial" w:hAnsi="Arial" w:cs="Arial"/>
        </w:rPr>
      </w:pPr>
    </w:p>
    <w:p w14:paraId="10F06BBF" w14:textId="77777777" w:rsidR="0009003B" w:rsidRDefault="0009003B">
      <w:pPr>
        <w:jc w:val="center"/>
        <w:rPr>
          <w:rFonts w:ascii="Arial" w:hAnsi="Arial" w:cs="Arial"/>
        </w:rPr>
      </w:pPr>
    </w:p>
    <w:p w14:paraId="10F06BC0" w14:textId="77777777" w:rsidR="0009003B" w:rsidRDefault="0009003B">
      <w:pPr>
        <w:jc w:val="center"/>
        <w:rPr>
          <w:rFonts w:ascii="Arial" w:hAnsi="Arial" w:cs="Arial"/>
        </w:rPr>
      </w:pPr>
    </w:p>
    <w:p w14:paraId="10F06BC1" w14:textId="77777777" w:rsidR="0009003B" w:rsidRDefault="0009003B">
      <w:pPr>
        <w:jc w:val="center"/>
        <w:rPr>
          <w:rFonts w:ascii="Arial" w:hAnsi="Arial" w:cs="Arial"/>
        </w:rPr>
      </w:pPr>
    </w:p>
    <w:p w14:paraId="10F06BC2" w14:textId="77777777" w:rsidR="0009003B" w:rsidRDefault="0009003B">
      <w:pPr>
        <w:jc w:val="center"/>
        <w:rPr>
          <w:rFonts w:ascii="Arial" w:hAnsi="Arial" w:cs="Arial"/>
        </w:rPr>
      </w:pPr>
    </w:p>
    <w:p w14:paraId="10F06BC3" w14:textId="77777777" w:rsidR="0009003B" w:rsidRDefault="0009003B">
      <w:pPr>
        <w:jc w:val="center"/>
        <w:rPr>
          <w:rFonts w:ascii="Arial" w:hAnsi="Arial" w:cs="Arial"/>
        </w:rPr>
      </w:pPr>
    </w:p>
    <w:p w14:paraId="10F06BC4" w14:textId="77777777" w:rsidR="0009003B" w:rsidRDefault="0009003B">
      <w:pPr>
        <w:jc w:val="center"/>
        <w:rPr>
          <w:rFonts w:ascii="Arial" w:hAnsi="Arial" w:cs="Arial"/>
        </w:rPr>
      </w:pPr>
    </w:p>
    <w:p w14:paraId="10F06BC5" w14:textId="77777777" w:rsidR="0009003B" w:rsidRDefault="0009003B">
      <w:pPr>
        <w:jc w:val="center"/>
        <w:rPr>
          <w:rFonts w:ascii="Arial" w:hAnsi="Arial" w:cs="Arial"/>
        </w:rPr>
      </w:pPr>
    </w:p>
    <w:p w14:paraId="10F06BC6" w14:textId="77777777" w:rsidR="0009003B" w:rsidRDefault="0009003B">
      <w:pPr>
        <w:jc w:val="center"/>
        <w:rPr>
          <w:rFonts w:ascii="Arial" w:hAnsi="Arial" w:cs="Arial"/>
        </w:rPr>
      </w:pPr>
    </w:p>
    <w:p w14:paraId="10F06BC7" w14:textId="77777777" w:rsidR="0009003B" w:rsidRDefault="0009003B">
      <w:pPr>
        <w:jc w:val="center"/>
        <w:rPr>
          <w:rFonts w:ascii="Arial" w:hAnsi="Arial" w:cs="Arial"/>
        </w:rPr>
      </w:pPr>
    </w:p>
    <w:p w14:paraId="10F06BC8" w14:textId="77777777" w:rsidR="0009003B" w:rsidRDefault="0009003B">
      <w:pPr>
        <w:jc w:val="center"/>
        <w:rPr>
          <w:rFonts w:ascii="Arial" w:hAnsi="Arial" w:cs="Arial"/>
        </w:rPr>
      </w:pPr>
    </w:p>
    <w:p w14:paraId="10F06BC9" w14:textId="3F12ED02" w:rsidR="0009003B" w:rsidRDefault="00E90A75">
      <w:pPr>
        <w:pStyle w:val="Title-Revision"/>
        <w:spacing w:before="240"/>
        <w:jc w:val="center"/>
        <w:rPr>
          <w:rFonts w:cs="Arial"/>
        </w:rPr>
      </w:pPr>
      <w:r>
        <w:rPr>
          <w:rFonts w:cs="Arial"/>
        </w:rPr>
        <w:t xml:space="preserve">Versão: </w:t>
      </w:r>
      <w:r w:rsidR="00240BB3">
        <w:rPr>
          <w:rFonts w:cs="Arial"/>
        </w:rPr>
        <w:t>0.1</w:t>
      </w:r>
    </w:p>
    <w:p w14:paraId="10F06BCA" w14:textId="28AD32CC" w:rsidR="0009003B" w:rsidRDefault="00C51A8A">
      <w:pPr>
        <w:pStyle w:val="Title-Date"/>
        <w:spacing w:after="240"/>
        <w:jc w:val="center"/>
        <w:rPr>
          <w:rFonts w:cs="Arial"/>
        </w:rPr>
      </w:pPr>
      <w:r>
        <w:rPr>
          <w:rFonts w:cs="Arial"/>
        </w:rPr>
        <w:t>13</w:t>
      </w:r>
      <w:r w:rsidR="00407C6A">
        <w:rPr>
          <w:rFonts w:cs="Arial"/>
        </w:rPr>
        <w:t xml:space="preserve"> de </w:t>
      </w:r>
      <w:r>
        <w:rPr>
          <w:rFonts w:cs="Arial"/>
        </w:rPr>
        <w:t>&lt;Agosto</w:t>
      </w:r>
      <w:r w:rsidR="00F1232A">
        <w:rPr>
          <w:rFonts w:cs="Arial"/>
        </w:rPr>
        <w:t>&gt;</w:t>
      </w:r>
      <w:r w:rsidR="00407C6A">
        <w:rPr>
          <w:rFonts w:cs="Arial"/>
        </w:rPr>
        <w:t xml:space="preserve"> de </w:t>
      </w:r>
      <w:r>
        <w:rPr>
          <w:rFonts w:cs="Arial"/>
        </w:rPr>
        <w:t>2017</w:t>
      </w:r>
    </w:p>
    <w:p w14:paraId="64B2BDD1" w14:textId="77777777" w:rsidR="007214A9" w:rsidRDefault="007214A9">
      <w:pPr>
        <w:pStyle w:val="Title-Name"/>
        <w:spacing w:before="240" w:after="240"/>
        <w:jc w:val="center"/>
        <w:rPr>
          <w:rFonts w:cs="Arial"/>
          <w:b/>
        </w:rPr>
      </w:pPr>
    </w:p>
    <w:p w14:paraId="10F06BCB" w14:textId="26B5A6E1" w:rsidR="0009003B" w:rsidRPr="00240BB3" w:rsidRDefault="00C51A8A">
      <w:pPr>
        <w:pStyle w:val="Title-Name"/>
        <w:spacing w:before="240" w:after="240"/>
        <w:jc w:val="center"/>
        <w:rPr>
          <w:rFonts w:cs="Arial"/>
          <w:b/>
        </w:rPr>
      </w:pPr>
      <w:r>
        <w:rPr>
          <w:rFonts w:cs="Arial"/>
          <w:b/>
        </w:rPr>
        <w:t xml:space="preserve">Zé </w:t>
      </w:r>
      <w:proofErr w:type="spellStart"/>
      <w:r>
        <w:rPr>
          <w:rFonts w:cs="Arial"/>
          <w:b/>
        </w:rPr>
        <w:t>Daniels</w:t>
      </w:r>
      <w:proofErr w:type="spellEnd"/>
    </w:p>
    <w:p w14:paraId="10F06BCC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CD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20E3484" w14:textId="77777777" w:rsidR="007C25D7" w:rsidRPr="007C25D7" w:rsidRDefault="007C25D7" w:rsidP="007C25D7">
      <w:pPr>
        <w:pStyle w:val="Title-Filename"/>
      </w:pPr>
    </w:p>
    <w:p w14:paraId="10F06BCF" w14:textId="3828D55D" w:rsidR="0009003B" w:rsidRDefault="00C51A8A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João Guilherme</w:t>
      </w:r>
      <w:r w:rsidR="007214A9">
        <w:rPr>
          <w:rFonts w:cs="Arial"/>
        </w:rPr>
        <w:t xml:space="preserve"> Lima</w:t>
      </w:r>
    </w:p>
    <w:p w14:paraId="434CF622" w14:textId="77777777" w:rsidR="00330BF4" w:rsidRDefault="00330BF4" w:rsidP="007C25D7">
      <w:pPr>
        <w:pStyle w:val="Title-Name"/>
        <w:spacing w:before="0" w:after="0"/>
        <w:jc w:val="center"/>
        <w:rPr>
          <w:rFonts w:cs="Arial"/>
        </w:rPr>
      </w:pPr>
      <w:r w:rsidRPr="00330BF4">
        <w:rPr>
          <w:rFonts w:cs="Arial"/>
        </w:rPr>
        <w:t>João Pedro de Souza Pereira Alves</w:t>
      </w:r>
    </w:p>
    <w:p w14:paraId="2C3E9C59" w14:textId="7A8B4EC4" w:rsidR="007C25D7" w:rsidRDefault="00C51A8A" w:rsidP="007C25D7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Pedro</w:t>
      </w:r>
      <w:r w:rsidR="007214A9">
        <w:rPr>
          <w:rFonts w:cs="Arial"/>
        </w:rPr>
        <w:t xml:space="preserve"> Henrique</w:t>
      </w:r>
      <w:r>
        <w:rPr>
          <w:rFonts w:cs="Arial"/>
        </w:rPr>
        <w:t xml:space="preserve"> Moreira</w:t>
      </w:r>
      <w:r w:rsidR="007214A9">
        <w:rPr>
          <w:rFonts w:cs="Arial"/>
        </w:rPr>
        <w:t xml:space="preserve"> Pereira</w:t>
      </w:r>
    </w:p>
    <w:p w14:paraId="10F06BD0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  <w:bookmarkStart w:id="0" w:name="_GoBack"/>
      <w:bookmarkEnd w:id="0"/>
    </w:p>
    <w:p w14:paraId="10F06BD1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D2" w14:textId="77777777" w:rsidR="0009003B" w:rsidRDefault="0009003B">
      <w:pPr>
        <w:pStyle w:val="Title-Filename"/>
        <w:spacing w:before="240" w:after="240"/>
        <w:jc w:val="center"/>
        <w:rPr>
          <w:rFonts w:cs="Arial"/>
        </w:rPr>
      </w:pPr>
    </w:p>
    <w:p w14:paraId="10F06BD4" w14:textId="30771D7B" w:rsidR="0009003B" w:rsidRDefault="007821A6">
      <w:pPr>
        <w:pStyle w:val="Title-Filename"/>
        <w:spacing w:before="240" w:after="240"/>
        <w:jc w:val="center"/>
        <w:rPr>
          <w:rFonts w:cs="Arial"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FILENAME   \* MERGEFORMAT </w:instrText>
      </w:r>
      <w:r>
        <w:rPr>
          <w:rFonts w:cs="Arial"/>
        </w:rPr>
        <w:fldChar w:fldCharType="separate"/>
      </w:r>
      <w:r w:rsidR="00CB7CB9" w:rsidRPr="00CB7CB9">
        <w:rPr>
          <w:rFonts w:cs="Arial"/>
          <w:noProof/>
        </w:rPr>
        <w:t>EC20</w:t>
      </w:r>
      <w:r w:rsidR="0086567D">
        <w:rPr>
          <w:rFonts w:cs="Arial"/>
          <w:noProof/>
        </w:rPr>
        <w:t>5</w:t>
      </w:r>
      <w:r w:rsidR="00CB7CB9" w:rsidRPr="00CB7CB9">
        <w:rPr>
          <w:rFonts w:cs="Arial"/>
          <w:noProof/>
        </w:rPr>
        <w:t xml:space="preserve"> -</w:t>
      </w:r>
      <w:r w:rsidR="009546D5">
        <w:rPr>
          <w:rFonts w:cs="Arial"/>
          <w:noProof/>
        </w:rPr>
        <w:t xml:space="preserve"> </w:t>
      </w:r>
      <w:r w:rsidR="007214A9">
        <w:rPr>
          <w:rFonts w:cs="Arial"/>
          <w:noProof/>
        </w:rPr>
        <w:t>L1</w:t>
      </w:r>
      <w:r w:rsidR="009546D5">
        <w:rPr>
          <w:rFonts w:cs="Arial"/>
          <w:noProof/>
        </w:rPr>
        <w:t>-</w:t>
      </w:r>
      <w:r w:rsidR="00CB7CB9" w:rsidRPr="00CB7CB9">
        <w:rPr>
          <w:rFonts w:cs="Arial"/>
          <w:noProof/>
        </w:rPr>
        <w:t xml:space="preserve"> Documento Engenharia de Software</w:t>
      </w:r>
      <w:r w:rsidR="00922279">
        <w:rPr>
          <w:rFonts w:cs="Arial"/>
          <w:noProof/>
        </w:rPr>
        <w:t>.docx</w:t>
      </w:r>
      <w:r>
        <w:rPr>
          <w:rFonts w:cs="Arial"/>
        </w:rPr>
        <w:fldChar w:fldCharType="end"/>
      </w:r>
    </w:p>
    <w:p w14:paraId="10F06BD5" w14:textId="77777777" w:rsidR="0009003B" w:rsidRDefault="0009003B">
      <w:pPr>
        <w:sectPr w:rsidR="0009003B" w:rsidSect="009E0462">
          <w:headerReference w:type="default" r:id="rId8"/>
          <w:footerReference w:type="default" r:id="rId9"/>
          <w:headerReference w:type="first" r:id="rId10"/>
          <w:footerReference w:type="first" r:id="rId11"/>
          <w:pgSz w:w="12240" w:h="15840"/>
          <w:pgMar w:top="720" w:right="720" w:bottom="720" w:left="720" w:header="720" w:footer="720" w:gutter="0"/>
          <w:cols w:space="720"/>
          <w:titlePg/>
          <w:docGrid w:linePitch="360"/>
        </w:sectPr>
      </w:pPr>
    </w:p>
    <w:p w14:paraId="10F06BD6" w14:textId="77777777" w:rsidR="0009003B" w:rsidRDefault="0009003B">
      <w:pPr>
        <w:pStyle w:val="Heading1-FormatOnly"/>
      </w:pPr>
      <w:bookmarkStart w:id="1" w:name="_Toc459891773"/>
      <w:r>
        <w:lastRenderedPageBreak/>
        <w:t>Tabela de Revisões</w:t>
      </w:r>
      <w:bookmarkEnd w:id="1"/>
    </w:p>
    <w:tbl>
      <w:tblPr>
        <w:tblW w:w="10752" w:type="dxa"/>
        <w:jc w:val="center"/>
        <w:tblBorders>
          <w:top w:val="single" w:sz="8" w:space="0" w:color="000001"/>
          <w:left w:val="single" w:sz="8" w:space="0" w:color="000001"/>
          <w:bottom w:val="single" w:sz="4" w:space="0" w:color="000001"/>
          <w:insideH w:val="single" w:sz="4" w:space="0" w:color="000001"/>
        </w:tblBorders>
        <w:tblCellMar>
          <w:left w:w="98" w:type="dxa"/>
        </w:tblCellMar>
        <w:tblLook w:val="0000" w:firstRow="0" w:lastRow="0" w:firstColumn="0" w:lastColumn="0" w:noHBand="0" w:noVBand="0"/>
      </w:tblPr>
      <w:tblGrid>
        <w:gridCol w:w="1035"/>
        <w:gridCol w:w="1635"/>
        <w:gridCol w:w="3118"/>
        <w:gridCol w:w="1701"/>
        <w:gridCol w:w="1843"/>
        <w:gridCol w:w="1420"/>
      </w:tblGrid>
      <w:tr w:rsidR="00240BB3" w14:paraId="4FF54235" w14:textId="77777777" w:rsidTr="007214A9">
        <w:trPr>
          <w:cantSplit/>
          <w:tblHeader/>
          <w:jc w:val="center"/>
        </w:trPr>
        <w:tc>
          <w:tcPr>
            <w:tcW w:w="1035" w:type="dxa"/>
            <w:tcBorders>
              <w:top w:val="single" w:sz="8" w:space="0" w:color="000001"/>
              <w:left w:val="single" w:sz="8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98" w:type="dxa"/>
            </w:tcMar>
            <w:vAlign w:val="center"/>
          </w:tcPr>
          <w:p w14:paraId="3F74D1A8" w14:textId="77777777" w:rsidR="00240BB3" w:rsidRDefault="00240BB3" w:rsidP="00AD6438">
            <w:pPr>
              <w:pStyle w:val="Table-ColHead"/>
              <w:jc w:val="center"/>
            </w:pPr>
            <w:r>
              <w:t>Versão</w:t>
            </w:r>
          </w:p>
        </w:tc>
        <w:tc>
          <w:tcPr>
            <w:tcW w:w="1635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7F9BF9DC" w14:textId="77777777" w:rsidR="00240BB3" w:rsidRDefault="00240BB3" w:rsidP="00AD6438">
            <w:pPr>
              <w:pStyle w:val="Table-ColHead"/>
              <w:jc w:val="center"/>
            </w:pPr>
            <w:r>
              <w:t>Principais Autores</w:t>
            </w:r>
          </w:p>
        </w:tc>
        <w:tc>
          <w:tcPr>
            <w:tcW w:w="3118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1DCD7957" w14:textId="77777777" w:rsidR="00240BB3" w:rsidRDefault="00240BB3" w:rsidP="00AD6438">
            <w:pPr>
              <w:pStyle w:val="Table-ColHead"/>
              <w:jc w:val="center"/>
            </w:pPr>
            <w:r>
              <w:t>Descrição da Versão</w:t>
            </w:r>
          </w:p>
        </w:tc>
        <w:tc>
          <w:tcPr>
            <w:tcW w:w="1701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6EB4C15D" w14:textId="77777777" w:rsidR="00240BB3" w:rsidRDefault="00240BB3" w:rsidP="00AD6438">
            <w:pPr>
              <w:pStyle w:val="Table-ColHead"/>
              <w:jc w:val="center"/>
            </w:pPr>
            <w:r>
              <w:t>Data de Término</w:t>
            </w:r>
          </w:p>
        </w:tc>
        <w:tc>
          <w:tcPr>
            <w:tcW w:w="3263" w:type="dxa"/>
            <w:gridSpan w:val="2"/>
            <w:tcBorders>
              <w:top w:val="single" w:sz="8" w:space="0" w:color="000001"/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276B06EC" w14:textId="77777777" w:rsidR="00240BB3" w:rsidRDefault="00240BB3" w:rsidP="00AD6438">
            <w:pPr>
              <w:pStyle w:val="Table-ColHead"/>
              <w:jc w:val="center"/>
            </w:pPr>
            <w:r>
              <w:t>Aprovação e data</w:t>
            </w:r>
          </w:p>
        </w:tc>
      </w:tr>
      <w:tr w:rsidR="00240BB3" w14:paraId="04D69EF4" w14:textId="77777777" w:rsidTr="007214A9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  <w:bottom w:val="single" w:sz="4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0EF9C71F" w14:textId="77777777" w:rsidR="00240BB3" w:rsidRDefault="00240BB3" w:rsidP="00240BB3">
            <w:pPr>
              <w:jc w:val="center"/>
            </w:pPr>
            <w:r>
              <w:t>V0.1</w:t>
            </w:r>
          </w:p>
        </w:tc>
        <w:tc>
          <w:tcPr>
            <w:tcW w:w="1635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BEB5144" w14:textId="1C88283C" w:rsidR="009546D5" w:rsidRDefault="007214A9" w:rsidP="009546D5">
            <w:pPr>
              <w:snapToGrid w:val="0"/>
              <w:jc w:val="center"/>
            </w:pPr>
            <w:r>
              <w:t>João Guilherme</w:t>
            </w:r>
          </w:p>
          <w:p w14:paraId="1F7DF061" w14:textId="77777777" w:rsidR="007214A9" w:rsidRPr="009546D5" w:rsidRDefault="007214A9" w:rsidP="009546D5">
            <w:pPr>
              <w:snapToGrid w:val="0"/>
              <w:jc w:val="center"/>
            </w:pPr>
          </w:p>
          <w:p w14:paraId="3D999BCF" w14:textId="3F18D1ED" w:rsidR="009546D5" w:rsidRDefault="007214A9" w:rsidP="009546D5">
            <w:pPr>
              <w:snapToGrid w:val="0"/>
              <w:jc w:val="center"/>
            </w:pPr>
            <w:r>
              <w:t>Joã</w:t>
            </w:r>
            <w:r w:rsidR="00C51A8A">
              <w:t>o Pedro</w:t>
            </w:r>
          </w:p>
          <w:p w14:paraId="3D7B86A4" w14:textId="77777777" w:rsidR="007214A9" w:rsidRPr="009546D5" w:rsidRDefault="007214A9" w:rsidP="009546D5">
            <w:pPr>
              <w:snapToGrid w:val="0"/>
              <w:jc w:val="center"/>
            </w:pPr>
          </w:p>
          <w:p w14:paraId="2EDD4A8C" w14:textId="75B421B9" w:rsidR="00240BB3" w:rsidRPr="009546D5" w:rsidRDefault="00C51A8A" w:rsidP="007214A9">
            <w:pPr>
              <w:snapToGrid w:val="0"/>
              <w:jc w:val="center"/>
            </w:pPr>
            <w:r>
              <w:t>Ped</w:t>
            </w:r>
            <w:r w:rsidR="009546D5" w:rsidRPr="009546D5">
              <w:t>r</w:t>
            </w:r>
            <w:r>
              <w:t>o</w:t>
            </w:r>
            <w:r w:rsidR="007214A9">
              <w:t xml:space="preserve"> </w:t>
            </w:r>
            <w:r>
              <w:t>Moreira</w:t>
            </w:r>
          </w:p>
        </w:tc>
        <w:tc>
          <w:tcPr>
            <w:tcW w:w="3118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A819640" w14:textId="77777777" w:rsidR="00240BB3" w:rsidRDefault="00240BB3" w:rsidP="00240BB3">
            <w:pPr>
              <w:snapToGrid w:val="0"/>
              <w:jc w:val="center"/>
            </w:pPr>
            <w:r>
              <w:t>Introdução, Escopo e Descrição de Funcionamento.</w:t>
            </w:r>
          </w:p>
        </w:tc>
        <w:tc>
          <w:tcPr>
            <w:tcW w:w="1701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586E1AB2" w14:textId="16992EEB" w:rsidR="00240BB3" w:rsidRDefault="00C51A8A" w:rsidP="00C51A8A">
            <w:pPr>
              <w:snapToGrid w:val="0"/>
              <w:jc w:val="center"/>
            </w:pPr>
            <w:r>
              <w:t>13</w:t>
            </w:r>
            <w:r w:rsidR="00CF1394">
              <w:t>/</w:t>
            </w:r>
            <w:r>
              <w:t>08</w:t>
            </w:r>
            <w:r w:rsidR="00CF1394">
              <w:t>/</w:t>
            </w:r>
            <w:r>
              <w:t>2017</w:t>
            </w:r>
          </w:p>
        </w:tc>
        <w:tc>
          <w:tcPr>
            <w:tcW w:w="1843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3030BD6" w14:textId="5586BED4" w:rsidR="00240BB3" w:rsidRPr="00302529" w:rsidRDefault="003B540E" w:rsidP="003B540E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</w:t>
            </w:r>
            <w:r w:rsidR="00CF1394">
              <w:rPr>
                <w:b/>
              </w:rPr>
              <w:t xml:space="preserve"> </w:t>
            </w:r>
            <w:r>
              <w:rPr>
                <w:b/>
              </w:rPr>
              <w:t>Vilela</w:t>
            </w:r>
          </w:p>
        </w:tc>
        <w:tc>
          <w:tcPr>
            <w:tcW w:w="1420" w:type="dxa"/>
            <w:tcBorders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6E9DD2B" w14:textId="386AAE54" w:rsidR="00240BB3" w:rsidRDefault="00CF1394" w:rsidP="00AD6438">
            <w:pPr>
              <w:snapToGrid w:val="0"/>
              <w:jc w:val="center"/>
            </w:pPr>
            <w:proofErr w:type="spellStart"/>
            <w:proofErr w:type="gramStart"/>
            <w:r>
              <w:t>xx</w:t>
            </w:r>
            <w:proofErr w:type="spellEnd"/>
            <w:proofErr w:type="gramEnd"/>
            <w:r>
              <w:t>/</w:t>
            </w:r>
            <w:proofErr w:type="spellStart"/>
            <w:r>
              <w:t>xx</w:t>
            </w:r>
            <w:proofErr w:type="spellEnd"/>
            <w:r>
              <w:t>/</w:t>
            </w:r>
            <w:proofErr w:type="spellStart"/>
            <w:r>
              <w:t>xxxx</w:t>
            </w:r>
            <w:proofErr w:type="spellEnd"/>
          </w:p>
        </w:tc>
      </w:tr>
      <w:tr w:rsidR="00240BB3" w14:paraId="6F93DD8D" w14:textId="77777777" w:rsidTr="007214A9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389CB282" w14:textId="107F67A1" w:rsidR="00240BB3" w:rsidRDefault="00240BB3" w:rsidP="00240BB3">
            <w:pPr>
              <w:jc w:val="center"/>
            </w:pPr>
          </w:p>
        </w:tc>
        <w:tc>
          <w:tcPr>
            <w:tcW w:w="1635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64114F8" w14:textId="5F9FCCC4" w:rsidR="00240BB3" w:rsidRDefault="00240BB3" w:rsidP="009546D5">
            <w:pPr>
              <w:snapToGrid w:val="0"/>
              <w:jc w:val="center"/>
            </w:pPr>
          </w:p>
        </w:tc>
        <w:tc>
          <w:tcPr>
            <w:tcW w:w="3118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9CE5C63" w14:textId="5F231314" w:rsidR="00240BB3" w:rsidRDefault="00240BB3" w:rsidP="00240BB3">
            <w:pPr>
              <w:snapToGrid w:val="0"/>
              <w:jc w:val="center"/>
            </w:pP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CBB2A31" w14:textId="1DD713E6" w:rsidR="00240BB3" w:rsidRDefault="00240BB3" w:rsidP="00AD6438">
            <w:pPr>
              <w:snapToGrid w:val="0"/>
              <w:jc w:val="center"/>
            </w:pP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34E66AE" w14:textId="351C6839" w:rsidR="00240BB3" w:rsidRPr="00302529" w:rsidRDefault="00240BB3" w:rsidP="00AD6438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1C5E2A0" w14:textId="10E4D06C" w:rsidR="00240BB3" w:rsidRDefault="00240BB3" w:rsidP="00AD6438">
            <w:pPr>
              <w:snapToGrid w:val="0"/>
              <w:jc w:val="center"/>
            </w:pPr>
          </w:p>
        </w:tc>
      </w:tr>
      <w:tr w:rsidR="00240BB3" w14:paraId="31C6ADD0" w14:textId="77777777" w:rsidTr="007214A9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  <w:bottom w:val="single" w:sz="4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450917A4" w14:textId="2AA328E0" w:rsidR="00240BB3" w:rsidRDefault="00240BB3" w:rsidP="00240BB3">
            <w:pPr>
              <w:jc w:val="center"/>
            </w:pPr>
          </w:p>
        </w:tc>
        <w:tc>
          <w:tcPr>
            <w:tcW w:w="1635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08DCD4A2" w14:textId="64AF0D6E" w:rsidR="00240BB3" w:rsidRDefault="00240BB3" w:rsidP="00240BB3">
            <w:pPr>
              <w:snapToGrid w:val="0"/>
              <w:jc w:val="center"/>
            </w:pPr>
          </w:p>
        </w:tc>
        <w:tc>
          <w:tcPr>
            <w:tcW w:w="3118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AD60D77" w14:textId="6E30E431" w:rsidR="00240BB3" w:rsidRPr="004E19FF" w:rsidRDefault="00240BB3" w:rsidP="00240BB3">
            <w:pPr>
              <w:snapToGrid w:val="0"/>
              <w:jc w:val="center"/>
            </w:pPr>
          </w:p>
        </w:tc>
        <w:tc>
          <w:tcPr>
            <w:tcW w:w="1701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0CF5411" w14:textId="71192F1A" w:rsidR="00240BB3" w:rsidRDefault="00240BB3" w:rsidP="00AD6438">
            <w:pPr>
              <w:snapToGrid w:val="0"/>
              <w:jc w:val="center"/>
            </w:pPr>
          </w:p>
        </w:tc>
        <w:tc>
          <w:tcPr>
            <w:tcW w:w="1843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4CD8CEBE" w14:textId="4A030665" w:rsidR="00240BB3" w:rsidRPr="00302529" w:rsidRDefault="00240BB3" w:rsidP="00AD6438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1420" w:type="dxa"/>
            <w:tcBorders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34801C33" w14:textId="02B73899" w:rsidR="00240BB3" w:rsidRDefault="00240BB3" w:rsidP="00AD6438">
            <w:pPr>
              <w:snapToGrid w:val="0"/>
              <w:jc w:val="center"/>
            </w:pPr>
          </w:p>
        </w:tc>
      </w:tr>
    </w:tbl>
    <w:p w14:paraId="10F06BD7" w14:textId="7BC0D2BF" w:rsidR="0009003B" w:rsidRPr="00240BB3" w:rsidRDefault="0009003B">
      <w:pPr>
        <w:pStyle w:val="Comment"/>
        <w:rPr>
          <w:i w:val="0"/>
        </w:rPr>
      </w:pPr>
    </w:p>
    <w:p w14:paraId="2F61DA01" w14:textId="71BB747F" w:rsidR="00240BB3" w:rsidRPr="00240BB3" w:rsidRDefault="00240BB3">
      <w:pPr>
        <w:pStyle w:val="Comment"/>
        <w:rPr>
          <w:i w:val="0"/>
        </w:rPr>
      </w:pPr>
    </w:p>
    <w:p w14:paraId="3F7114A9" w14:textId="77777777" w:rsidR="00240BB3" w:rsidRPr="00240BB3" w:rsidRDefault="00240BB3">
      <w:pPr>
        <w:pStyle w:val="Comment"/>
        <w:rPr>
          <w:i w:val="0"/>
        </w:rPr>
      </w:pPr>
    </w:p>
    <w:p w14:paraId="10F06BE5" w14:textId="77777777" w:rsidR="0009003B" w:rsidRDefault="0009003B">
      <w:pPr>
        <w:pStyle w:val="Table-Text"/>
        <w:spacing w:before="0" w:after="0"/>
      </w:pPr>
    </w:p>
    <w:p w14:paraId="10F06BE6" w14:textId="77777777" w:rsidR="0009003B" w:rsidRDefault="0009003B">
      <w:pPr>
        <w:pStyle w:val="Heading1-FormatOnly"/>
        <w:spacing w:after="120"/>
        <w:sectPr w:rsidR="0009003B" w:rsidSect="009E0462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2" w:name="_Toc459891774"/>
      <w:r>
        <w:lastRenderedPageBreak/>
        <w:t>Índice</w:t>
      </w:r>
      <w:bookmarkEnd w:id="2"/>
    </w:p>
    <w:p w14:paraId="39D095C1" w14:textId="63363C65" w:rsidR="00E85ABB" w:rsidRDefault="0009003B" w:rsidP="00E85ABB">
      <w:pPr>
        <w:pStyle w:val="Sumrio1"/>
        <w:tabs>
          <w:tab w:val="clear" w:pos="864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 w:rsidRPr="00157D36">
        <w:rPr>
          <w:color w:val="000000" w:themeColor="text1"/>
        </w:rPr>
        <w:lastRenderedPageBreak/>
        <w:fldChar w:fldCharType="begin"/>
      </w:r>
      <w:r w:rsidRPr="00157D36">
        <w:rPr>
          <w:color w:val="000000" w:themeColor="text1"/>
        </w:rPr>
        <w:instrText xml:space="preserve"> TOC </w:instrText>
      </w:r>
      <w:r w:rsidRPr="00157D36">
        <w:rPr>
          <w:color w:val="000000" w:themeColor="text1"/>
        </w:rPr>
        <w:fldChar w:fldCharType="separate"/>
      </w:r>
      <w:r w:rsidR="00E85ABB">
        <w:rPr>
          <w:noProof/>
        </w:rPr>
        <w:t>Tabela de Revisões</w:t>
      </w:r>
      <w:r w:rsidR="00E85ABB">
        <w:rPr>
          <w:noProof/>
        </w:rPr>
        <w:tab/>
      </w:r>
      <w:r w:rsidR="00E85ABB">
        <w:rPr>
          <w:noProof/>
        </w:rPr>
        <w:fldChar w:fldCharType="begin"/>
      </w:r>
      <w:r w:rsidR="00E85ABB">
        <w:rPr>
          <w:noProof/>
        </w:rPr>
        <w:instrText xml:space="preserve"> PAGEREF _Toc459891773 \h </w:instrText>
      </w:r>
      <w:r w:rsidR="00E85ABB">
        <w:rPr>
          <w:noProof/>
        </w:rPr>
      </w:r>
      <w:r w:rsidR="00E85ABB">
        <w:rPr>
          <w:noProof/>
        </w:rPr>
        <w:fldChar w:fldCharType="separate"/>
      </w:r>
      <w:r w:rsidR="000B485B">
        <w:rPr>
          <w:noProof/>
        </w:rPr>
        <w:t>2</w:t>
      </w:r>
      <w:r w:rsidR="00E85ABB">
        <w:rPr>
          <w:noProof/>
        </w:rPr>
        <w:fldChar w:fldCharType="end"/>
      </w:r>
    </w:p>
    <w:p w14:paraId="120DDFB0" w14:textId="5388AD8E" w:rsidR="00E85ABB" w:rsidRDefault="00E85ABB" w:rsidP="00E85ABB">
      <w:pPr>
        <w:pStyle w:val="Sumrio1"/>
        <w:tabs>
          <w:tab w:val="clear" w:pos="864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Índice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_Toc459891774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3</w:t>
      </w:r>
      <w:r>
        <w:rPr>
          <w:noProof/>
        </w:rPr>
        <w:fldChar w:fldCharType="end"/>
      </w:r>
    </w:p>
    <w:p w14:paraId="394B1CDC" w14:textId="1974ADA2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Figuras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_Toc459891775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4</w:t>
      </w:r>
      <w:r>
        <w:rPr>
          <w:noProof/>
        </w:rPr>
        <w:fldChar w:fldCharType="end"/>
      </w:r>
    </w:p>
    <w:p w14:paraId="119EE710" w14:textId="29D079FB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Tabelas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_Toc459891776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5</w:t>
      </w:r>
      <w:r>
        <w:rPr>
          <w:noProof/>
        </w:rPr>
        <w:fldChar w:fldCharType="end"/>
      </w:r>
    </w:p>
    <w:p w14:paraId="1812FAB3" w14:textId="7B735D7E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_Toc459891777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6</w:t>
      </w:r>
      <w:r>
        <w:rPr>
          <w:noProof/>
        </w:rPr>
        <w:fldChar w:fldCharType="end"/>
      </w:r>
    </w:p>
    <w:p w14:paraId="2B286D1C" w14:textId="2AFD2681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7B3C9C">
        <w:rPr>
          <w:noProof/>
          <w:color w:val="000000"/>
        </w:rPr>
        <w:t>3.1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Definições, Acrônimos e Abreviaturas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_Toc459891778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6</w:t>
      </w:r>
      <w:r>
        <w:rPr>
          <w:noProof/>
        </w:rPr>
        <w:fldChar w:fldCharType="end"/>
      </w:r>
    </w:p>
    <w:p w14:paraId="48EE9AF8" w14:textId="38E2A094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Visão geral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_Toc459891779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7</w:t>
      </w:r>
      <w:r>
        <w:rPr>
          <w:noProof/>
        </w:rPr>
        <w:fldChar w:fldCharType="end"/>
      </w:r>
    </w:p>
    <w:p w14:paraId="04BC0718" w14:textId="00EC3A08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_Toc459891780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7</w:t>
      </w:r>
      <w:r>
        <w:rPr>
          <w:noProof/>
        </w:rPr>
        <w:fldChar w:fldCharType="end"/>
      </w:r>
    </w:p>
    <w:p w14:paraId="3C68E5E2" w14:textId="662A32AD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7B3C9C">
        <w:rPr>
          <w:noProof/>
          <w:color w:val="000000"/>
        </w:rPr>
        <w:t>4.2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Escopo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_Toc459891781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7</w:t>
      </w:r>
      <w:r>
        <w:rPr>
          <w:noProof/>
        </w:rPr>
        <w:fldChar w:fldCharType="end"/>
      </w:r>
    </w:p>
    <w:p w14:paraId="1F47D17E" w14:textId="6A53C509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7B3C9C">
        <w:rPr>
          <w:noProof/>
          <w:color w:val="000000"/>
        </w:rPr>
        <w:t>4.3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Descrição de funcionamento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_Toc459891782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7</w:t>
      </w:r>
      <w:r>
        <w:rPr>
          <w:noProof/>
        </w:rPr>
        <w:fldChar w:fldCharType="end"/>
      </w:r>
    </w:p>
    <w:p w14:paraId="213C7FB4" w14:textId="5E8B8398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Especificação de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_Toc459891783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9</w:t>
      </w:r>
      <w:r>
        <w:rPr>
          <w:noProof/>
        </w:rPr>
        <w:fldChar w:fldCharType="end"/>
      </w:r>
    </w:p>
    <w:p w14:paraId="28FBE752" w14:textId="3C8B8211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_Toc459891784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9</w:t>
      </w:r>
      <w:r>
        <w:rPr>
          <w:noProof/>
        </w:rPr>
        <w:fldChar w:fldCharType="end"/>
      </w:r>
    </w:p>
    <w:p w14:paraId="62E600D7" w14:textId="3CB1A921" w:rsidR="00E85ABB" w:rsidRDefault="00E85ABB" w:rsidP="00E85ABB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Req.1 - Efetuar o cadastro dos clientes de acesso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_Toc459891785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9</w:t>
      </w:r>
      <w:r>
        <w:rPr>
          <w:noProof/>
        </w:rPr>
        <w:fldChar w:fldCharType="end"/>
      </w:r>
    </w:p>
    <w:p w14:paraId="2CBB1FF5" w14:textId="7C83CCA2" w:rsidR="00E85ABB" w:rsidRDefault="00E85ABB" w:rsidP="00E85ABB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Req.2 - Exibir o relatório de backups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_Toc459891786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9</w:t>
      </w:r>
      <w:r>
        <w:rPr>
          <w:noProof/>
        </w:rPr>
        <w:fldChar w:fldCharType="end"/>
      </w:r>
    </w:p>
    <w:p w14:paraId="21C5CA67" w14:textId="44D3667D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_Toc459891787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10</w:t>
      </w:r>
      <w:r>
        <w:rPr>
          <w:noProof/>
        </w:rPr>
        <w:fldChar w:fldCharType="end"/>
      </w:r>
    </w:p>
    <w:p w14:paraId="3BF2A770" w14:textId="5C2D3D77" w:rsidR="00E85ABB" w:rsidRDefault="00E85ABB" w:rsidP="00E85ABB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5.2.1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Descrição dos Atores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_Toc459891788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10</w:t>
      </w:r>
      <w:r>
        <w:rPr>
          <w:noProof/>
        </w:rPr>
        <w:fldChar w:fldCharType="end"/>
      </w:r>
    </w:p>
    <w:p w14:paraId="670E3B3E" w14:textId="4B723F93" w:rsidR="00E85ABB" w:rsidRDefault="00E85ABB" w:rsidP="00E85ABB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5.2.2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Descrição dos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_Toc459891789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10</w:t>
      </w:r>
      <w:r>
        <w:rPr>
          <w:noProof/>
        </w:rPr>
        <w:fldChar w:fldCharType="end"/>
      </w:r>
    </w:p>
    <w:p w14:paraId="2803A546" w14:textId="391C5EAE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Fluxos de Eventos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_Toc459891790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11</w:t>
      </w:r>
      <w:r>
        <w:rPr>
          <w:noProof/>
        </w:rPr>
        <w:fldChar w:fldCharType="end"/>
      </w:r>
    </w:p>
    <w:p w14:paraId="2EE8298D" w14:textId="2A2F29D8" w:rsidR="00E85ABB" w:rsidRDefault="00E85ABB" w:rsidP="00E85ABB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Login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_Toc459891791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11</w:t>
      </w:r>
      <w:r>
        <w:rPr>
          <w:noProof/>
        </w:rPr>
        <w:fldChar w:fldCharType="end"/>
      </w:r>
    </w:p>
    <w:p w14:paraId="1B8EC5C4" w14:textId="3667854A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Não-Funcionais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_Toc459891792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12</w:t>
      </w:r>
      <w:r>
        <w:rPr>
          <w:noProof/>
        </w:rPr>
        <w:fldChar w:fldCharType="end"/>
      </w:r>
    </w:p>
    <w:p w14:paraId="4F45A4E1" w14:textId="5D4146EA" w:rsidR="00E85ABB" w:rsidRDefault="00E85ABB" w:rsidP="00E85ABB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Req.91 - Utilizar Windows como sistema operacional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_Toc459891793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12</w:t>
      </w:r>
      <w:r>
        <w:rPr>
          <w:noProof/>
        </w:rPr>
        <w:fldChar w:fldCharType="end"/>
      </w:r>
    </w:p>
    <w:p w14:paraId="3DD319D0" w14:textId="3FABDB8D" w:rsidR="00E85ABB" w:rsidRDefault="00E85ABB" w:rsidP="00E85ABB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Requisitos de Desempenho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_Toc459891794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12</w:t>
      </w:r>
      <w:r>
        <w:rPr>
          <w:noProof/>
        </w:rPr>
        <w:fldChar w:fldCharType="end"/>
      </w:r>
    </w:p>
    <w:p w14:paraId="669224BD" w14:textId="4358EFBA" w:rsidR="00E85ABB" w:rsidRDefault="00E85ABB" w:rsidP="00E85ABB">
      <w:pPr>
        <w:pStyle w:val="Sumrio4"/>
        <w:tabs>
          <w:tab w:val="left" w:pos="1698"/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5.4.2.1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Req.92 - O tempo da geração de relatório não deve exceder 1 segundo.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_Toc459891795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12</w:t>
      </w:r>
      <w:r>
        <w:rPr>
          <w:noProof/>
        </w:rPr>
        <w:fldChar w:fldCharType="end"/>
      </w:r>
    </w:p>
    <w:p w14:paraId="0F98613F" w14:textId="61508B09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Projeto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_Toc459891796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13</w:t>
      </w:r>
      <w:r>
        <w:rPr>
          <w:noProof/>
        </w:rPr>
        <w:fldChar w:fldCharType="end"/>
      </w:r>
    </w:p>
    <w:p w14:paraId="63D767A8" w14:textId="211491E9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Modelo Entidade-Relacionamento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_Toc459891797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13</w:t>
      </w:r>
      <w:r>
        <w:rPr>
          <w:noProof/>
        </w:rPr>
        <w:fldChar w:fldCharType="end"/>
      </w:r>
    </w:p>
    <w:p w14:paraId="59B07398" w14:textId="688841F1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Projeto Lógico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_Toc459891798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14</w:t>
      </w:r>
      <w:r>
        <w:rPr>
          <w:noProof/>
        </w:rPr>
        <w:fldChar w:fldCharType="end"/>
      </w:r>
    </w:p>
    <w:p w14:paraId="614F66B5" w14:textId="6F27DCB7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Classes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_Toc459891799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14</w:t>
      </w:r>
      <w:r>
        <w:rPr>
          <w:noProof/>
        </w:rPr>
        <w:fldChar w:fldCharType="end"/>
      </w:r>
    </w:p>
    <w:p w14:paraId="3E241B73" w14:textId="4F09552B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Sequência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_Toc459891800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14</w:t>
      </w:r>
      <w:r>
        <w:rPr>
          <w:noProof/>
        </w:rPr>
        <w:fldChar w:fldCharType="end"/>
      </w:r>
    </w:p>
    <w:p w14:paraId="0A3DE19F" w14:textId="2B4EDCEE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Pacotes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_Toc459891801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15</w:t>
      </w:r>
      <w:r>
        <w:rPr>
          <w:noProof/>
        </w:rPr>
        <w:fldChar w:fldCharType="end"/>
      </w:r>
    </w:p>
    <w:p w14:paraId="0305583F" w14:textId="08B0594D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Atividade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_Toc459891802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15</w:t>
      </w:r>
      <w:r>
        <w:rPr>
          <w:noProof/>
        </w:rPr>
        <w:fldChar w:fldCharType="end"/>
      </w:r>
    </w:p>
    <w:p w14:paraId="7F17274C" w14:textId="769DFD86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8.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Anexos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_Toc459891803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16</w:t>
      </w:r>
      <w:r>
        <w:rPr>
          <w:noProof/>
        </w:rPr>
        <w:fldChar w:fldCharType="end"/>
      </w:r>
    </w:p>
    <w:p w14:paraId="364B9A94" w14:textId="68391642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Storyboarding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_Toc459891804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16</w:t>
      </w:r>
      <w:r>
        <w:rPr>
          <w:noProof/>
        </w:rPr>
        <w:fldChar w:fldCharType="end"/>
      </w:r>
    </w:p>
    <w:p w14:paraId="0D75F603" w14:textId="3C6C6EF6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Estrutura Analítica do Projeto - EAP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_Toc459891805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16</w:t>
      </w:r>
      <w:r>
        <w:rPr>
          <w:noProof/>
        </w:rPr>
        <w:fldChar w:fldCharType="end"/>
      </w:r>
    </w:p>
    <w:p w14:paraId="016B8731" w14:textId="6C8CE899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Cronograma de Atividades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_Toc459891806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17</w:t>
      </w:r>
      <w:r>
        <w:rPr>
          <w:noProof/>
        </w:rPr>
        <w:fldChar w:fldCharType="end"/>
      </w:r>
    </w:p>
    <w:p w14:paraId="152E1BD3" w14:textId="238751D7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9.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Bibliografias de 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_Toc459891807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18</w:t>
      </w:r>
      <w:r>
        <w:rPr>
          <w:noProof/>
        </w:rPr>
        <w:fldChar w:fldCharType="end"/>
      </w:r>
    </w:p>
    <w:p w14:paraId="24EE29E6" w14:textId="650DE800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10.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 de Imagens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_Toc459891808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19</w:t>
      </w:r>
      <w:r>
        <w:rPr>
          <w:noProof/>
        </w:rPr>
        <w:fldChar w:fldCharType="end"/>
      </w:r>
    </w:p>
    <w:p w14:paraId="10F06C05" w14:textId="172D2426" w:rsidR="0009003B" w:rsidRDefault="0009003B" w:rsidP="00E85ABB">
      <w:pPr>
        <w:pStyle w:val="Sumrio1"/>
        <w:tabs>
          <w:tab w:val="clear" w:pos="8640"/>
          <w:tab w:val="right" w:leader="dot" w:pos="9404"/>
          <w:tab w:val="right" w:leader="dot" w:pos="10773"/>
        </w:tabs>
        <w:spacing w:before="0" w:after="0"/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 w:rsidRPr="00157D36">
        <w:rPr>
          <w:color w:val="000000" w:themeColor="text1"/>
        </w:rPr>
        <w:fldChar w:fldCharType="end"/>
      </w:r>
    </w:p>
    <w:p w14:paraId="10F06C07" w14:textId="77777777" w:rsidR="0009003B" w:rsidRDefault="0009003B">
      <w:pPr>
        <w:pStyle w:val="Ttulo1"/>
        <w:tabs>
          <w:tab w:val="left" w:pos="720"/>
          <w:tab w:val="right" w:leader="dot" w:pos="8640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3" w:name="_Toc459891775"/>
      <w:r>
        <w:lastRenderedPageBreak/>
        <w:t>Lista de Figuras</w:t>
      </w:r>
      <w:bookmarkEnd w:id="3"/>
    </w:p>
    <w:p w14:paraId="1545D75C" w14:textId="7CA45332" w:rsidR="009546D5" w:rsidRDefault="0009003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lastRenderedPageBreak/>
        <w:fldChar w:fldCharType="begin"/>
      </w:r>
      <w:r>
        <w:instrText xml:space="preserve"> TOC \c "FIGURA" </w:instrText>
      </w:r>
      <w:r>
        <w:fldChar w:fldCharType="separate"/>
      </w:r>
      <w:r w:rsidR="009546D5" w:rsidRPr="009C0996">
        <w:rPr>
          <w:b/>
          <w:noProof/>
        </w:rPr>
        <w:t xml:space="preserve">Figura 1 - </w:t>
      </w:r>
      <w:r w:rsidR="009546D5" w:rsidRPr="009C0996">
        <w:rPr>
          <w:noProof/>
        </w:rPr>
        <w:t>Exemplo da implementação.</w:t>
      </w:r>
      <w:r w:rsidR="009546D5">
        <w:rPr>
          <w:noProof/>
        </w:rPr>
        <w:tab/>
      </w:r>
      <w:r w:rsidR="009546D5">
        <w:rPr>
          <w:noProof/>
        </w:rPr>
        <w:fldChar w:fldCharType="begin"/>
      </w:r>
      <w:r w:rsidR="009546D5">
        <w:rPr>
          <w:noProof/>
        </w:rPr>
        <w:instrText xml:space="preserve"> PAGEREF _Toc472106228 \h </w:instrText>
      </w:r>
      <w:r w:rsidR="009546D5">
        <w:rPr>
          <w:noProof/>
        </w:rPr>
      </w:r>
      <w:r w:rsidR="009546D5">
        <w:rPr>
          <w:noProof/>
        </w:rPr>
        <w:fldChar w:fldCharType="separate"/>
      </w:r>
      <w:r w:rsidR="000B485B">
        <w:rPr>
          <w:noProof/>
        </w:rPr>
        <w:t>7</w:t>
      </w:r>
      <w:r w:rsidR="009546D5">
        <w:rPr>
          <w:noProof/>
        </w:rPr>
        <w:fldChar w:fldCharType="end"/>
      </w:r>
    </w:p>
    <w:p w14:paraId="33639700" w14:textId="195E83F2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2 -</w:t>
      </w:r>
      <w:r w:rsidRPr="009C0996">
        <w:rPr>
          <w:noProof/>
        </w:rPr>
        <w:t xml:space="preserve"> Diagrama do &lt;Projeto&gt;.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_Toc472106229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8</w:t>
      </w:r>
      <w:r>
        <w:rPr>
          <w:noProof/>
        </w:rPr>
        <w:fldChar w:fldCharType="end"/>
      </w:r>
    </w:p>
    <w:p w14:paraId="0EA4A5C8" w14:textId="33E5112D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3 -</w:t>
      </w:r>
      <w:r w:rsidRPr="009C0996">
        <w:rPr>
          <w:noProof/>
        </w:rPr>
        <w:t xml:space="preserve"> Fluxograma do &lt;Projeto&gt;.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_Toc472106230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8</w:t>
      </w:r>
      <w:r>
        <w:rPr>
          <w:noProof/>
        </w:rPr>
        <w:fldChar w:fldCharType="end"/>
      </w:r>
    </w:p>
    <w:p w14:paraId="5D78A7C5" w14:textId="63D9433D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4 -</w:t>
      </w:r>
      <w:r w:rsidRPr="009C0996">
        <w:rPr>
          <w:noProof/>
        </w:rPr>
        <w:t xml:space="preserve"> Diagrama de casos de uso.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_Toc472106231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10</w:t>
      </w:r>
      <w:r>
        <w:rPr>
          <w:noProof/>
        </w:rPr>
        <w:fldChar w:fldCharType="end"/>
      </w:r>
    </w:p>
    <w:p w14:paraId="78C920A8" w14:textId="0200CDB0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5 -</w:t>
      </w:r>
      <w:r w:rsidRPr="009C0996">
        <w:rPr>
          <w:noProof/>
        </w:rPr>
        <w:t xml:space="preserve"> Modelo Entidade-Relacionamento.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_Toc472106232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13</w:t>
      </w:r>
      <w:r>
        <w:rPr>
          <w:noProof/>
        </w:rPr>
        <w:fldChar w:fldCharType="end"/>
      </w:r>
    </w:p>
    <w:p w14:paraId="56F6C30B" w14:textId="63A17E98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6 -</w:t>
      </w:r>
      <w:r w:rsidRPr="009C0996">
        <w:rPr>
          <w:noProof/>
        </w:rPr>
        <w:t xml:space="preserve"> Diagrama de classes.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_Toc472106233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14</w:t>
      </w:r>
      <w:r>
        <w:rPr>
          <w:noProof/>
        </w:rPr>
        <w:fldChar w:fldCharType="end"/>
      </w:r>
    </w:p>
    <w:p w14:paraId="53A55A22" w14:textId="369BBD6A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7 -</w:t>
      </w:r>
      <w:r w:rsidRPr="009C0996">
        <w:rPr>
          <w:noProof/>
        </w:rPr>
        <w:t xml:space="preserve"> Diagrama de sequência.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_Toc472106234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14</w:t>
      </w:r>
      <w:r>
        <w:rPr>
          <w:noProof/>
        </w:rPr>
        <w:fldChar w:fldCharType="end"/>
      </w:r>
    </w:p>
    <w:p w14:paraId="097F9BBA" w14:textId="169ED4DE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8 -</w:t>
      </w:r>
      <w:r w:rsidRPr="009C0996">
        <w:rPr>
          <w:noProof/>
        </w:rPr>
        <w:t xml:space="preserve"> Diagrama de Pacotes.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_Toc472106235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15</w:t>
      </w:r>
      <w:r>
        <w:rPr>
          <w:noProof/>
        </w:rPr>
        <w:fldChar w:fldCharType="end"/>
      </w:r>
    </w:p>
    <w:p w14:paraId="7F85EC15" w14:textId="01F7C4D5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9 -</w:t>
      </w:r>
      <w:r w:rsidRPr="009C0996">
        <w:rPr>
          <w:noProof/>
        </w:rPr>
        <w:t xml:space="preserve"> Diagrama de Atividades.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_Toc472106236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15</w:t>
      </w:r>
      <w:r>
        <w:rPr>
          <w:noProof/>
        </w:rPr>
        <w:fldChar w:fldCharType="end"/>
      </w:r>
    </w:p>
    <w:p w14:paraId="4FBEE6B3" w14:textId="4B538168" w:rsidR="009546D5" w:rsidRDefault="009546D5">
      <w:pPr>
        <w:pStyle w:val="ndicedeilustraes"/>
        <w:tabs>
          <w:tab w:val="right" w:leader="dot" w:pos="10790"/>
        </w:tabs>
        <w:rPr>
          <w:noProof/>
        </w:rPr>
      </w:pPr>
      <w:r w:rsidRPr="009C0996">
        <w:rPr>
          <w:b/>
          <w:noProof/>
        </w:rPr>
        <w:t>Figura 10 -</w:t>
      </w:r>
      <w:r w:rsidRPr="009C0996">
        <w:rPr>
          <w:noProof/>
        </w:rPr>
        <w:t xml:space="preserve"> Telas do Software.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_Toc472106237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16</w:t>
      </w:r>
      <w:r>
        <w:rPr>
          <w:noProof/>
        </w:rPr>
        <w:fldChar w:fldCharType="end"/>
      </w:r>
    </w:p>
    <w:p w14:paraId="5BB44F71" w14:textId="38BD0A8B" w:rsidR="009546D5" w:rsidRDefault="009546D5" w:rsidP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 xml:space="preserve">Figura </w:t>
      </w:r>
      <w:r>
        <w:rPr>
          <w:b/>
          <w:noProof/>
        </w:rPr>
        <w:t>11</w:t>
      </w:r>
      <w:r w:rsidRPr="009C0996">
        <w:rPr>
          <w:b/>
          <w:noProof/>
        </w:rPr>
        <w:t xml:space="preserve"> -</w:t>
      </w:r>
      <w:r w:rsidRPr="009C0996">
        <w:rPr>
          <w:noProof/>
        </w:rPr>
        <w:t xml:space="preserve"> </w:t>
      </w:r>
      <w:r w:rsidRPr="009546D5">
        <w:rPr>
          <w:noProof/>
        </w:rPr>
        <w:t>EAP</w:t>
      </w:r>
      <w:r w:rsidRPr="009C0996">
        <w:rPr>
          <w:noProof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_Toc472106236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15</w:t>
      </w:r>
      <w:r>
        <w:rPr>
          <w:noProof/>
        </w:rPr>
        <w:fldChar w:fldCharType="end"/>
      </w:r>
    </w:p>
    <w:p w14:paraId="2F588D6D" w14:textId="08D36699" w:rsidR="009546D5" w:rsidRDefault="009546D5" w:rsidP="009546D5">
      <w:pPr>
        <w:pStyle w:val="ndicedeilustraes"/>
        <w:tabs>
          <w:tab w:val="right" w:leader="dot" w:pos="10790"/>
        </w:tabs>
        <w:rPr>
          <w:noProof/>
        </w:rPr>
      </w:pPr>
      <w:r w:rsidRPr="009C0996">
        <w:rPr>
          <w:b/>
          <w:noProof/>
        </w:rPr>
        <w:t>Figura 1</w:t>
      </w:r>
      <w:r>
        <w:rPr>
          <w:b/>
          <w:noProof/>
        </w:rPr>
        <w:t>2</w:t>
      </w:r>
      <w:r w:rsidRPr="009C0996">
        <w:rPr>
          <w:b/>
          <w:noProof/>
        </w:rPr>
        <w:t xml:space="preserve"> -</w:t>
      </w:r>
      <w:r w:rsidRPr="009C0996">
        <w:rPr>
          <w:noProof/>
        </w:rPr>
        <w:t xml:space="preserve"> </w:t>
      </w:r>
      <w:r>
        <w:rPr>
          <w:noProof/>
        </w:rPr>
        <w:t>Cronograma</w:t>
      </w:r>
      <w:r w:rsidRPr="009C0996">
        <w:rPr>
          <w:noProof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_Toc472106237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16</w:t>
      </w:r>
      <w:r>
        <w:rPr>
          <w:noProof/>
        </w:rPr>
        <w:fldChar w:fldCharType="end"/>
      </w:r>
    </w:p>
    <w:p w14:paraId="58554E93" w14:textId="77777777" w:rsidR="009546D5" w:rsidRPr="009546D5" w:rsidRDefault="009546D5" w:rsidP="009546D5"/>
    <w:p w14:paraId="5CE1F016" w14:textId="77777777" w:rsidR="009546D5" w:rsidRPr="009546D5" w:rsidRDefault="009546D5" w:rsidP="009546D5">
      <w:pPr>
        <w:rPr>
          <w:rFonts w:eastAsiaTheme="minorEastAsia"/>
        </w:rPr>
      </w:pPr>
    </w:p>
    <w:p w14:paraId="10F06C12" w14:textId="62C456E1" w:rsidR="0009003B" w:rsidRDefault="0009003B" w:rsidP="009B64DB">
      <w:pPr>
        <w:pStyle w:val="Sumrio1"/>
        <w:tabs>
          <w:tab w:val="right" w:leader="dot" w:pos="10773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14:paraId="10F06C13" w14:textId="77777777" w:rsidR="0009003B" w:rsidRDefault="0009003B">
      <w:pPr>
        <w:pStyle w:val="Sumrio1"/>
        <w:tabs>
          <w:tab w:val="right" w:leader="dot" w:pos="9404"/>
        </w:tabs>
      </w:pPr>
    </w:p>
    <w:p w14:paraId="10F06C14" w14:textId="77777777" w:rsidR="0009003B" w:rsidRDefault="0009003B">
      <w:pPr>
        <w:pStyle w:val="Corpodetexto"/>
      </w:pPr>
    </w:p>
    <w:p w14:paraId="10F06C15" w14:textId="77777777" w:rsidR="0009003B" w:rsidRDefault="0009003B">
      <w:pPr>
        <w:pStyle w:val="Ttulo1"/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4" w:name="_Toc459891776"/>
      <w:r>
        <w:lastRenderedPageBreak/>
        <w:t>Lista de Tabelas</w:t>
      </w:r>
      <w:bookmarkEnd w:id="4"/>
    </w:p>
    <w:p w14:paraId="4DB30E10" w14:textId="5D65EAA4" w:rsidR="00772DA0" w:rsidRDefault="0009003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lastRenderedPageBreak/>
        <w:fldChar w:fldCharType="begin"/>
      </w:r>
      <w:r>
        <w:instrText xml:space="preserve"> TOC \c "TABELA" </w:instrText>
      </w:r>
      <w:r>
        <w:fldChar w:fldCharType="separate"/>
      </w:r>
      <w:r w:rsidR="00772DA0" w:rsidRPr="00670CC0">
        <w:rPr>
          <w:b/>
          <w:noProof/>
        </w:rPr>
        <w:t>Tabela 01 -</w:t>
      </w:r>
      <w:r w:rsidR="00772DA0" w:rsidRPr="00670CC0">
        <w:rPr>
          <w:noProof/>
        </w:rPr>
        <w:t xml:space="preserve"> Requisito Req.1.</w:t>
      </w:r>
      <w:r w:rsidR="00772DA0">
        <w:rPr>
          <w:noProof/>
        </w:rPr>
        <w:tab/>
      </w:r>
      <w:r w:rsidR="00772DA0">
        <w:rPr>
          <w:noProof/>
        </w:rPr>
        <w:fldChar w:fldCharType="begin"/>
      </w:r>
      <w:r w:rsidR="00772DA0">
        <w:rPr>
          <w:noProof/>
        </w:rPr>
        <w:instrText xml:space="preserve"> PAGEREF _Toc459891809 \h </w:instrText>
      </w:r>
      <w:r w:rsidR="00772DA0">
        <w:rPr>
          <w:noProof/>
        </w:rPr>
      </w:r>
      <w:r w:rsidR="00772DA0">
        <w:rPr>
          <w:noProof/>
        </w:rPr>
        <w:fldChar w:fldCharType="separate"/>
      </w:r>
      <w:r w:rsidR="000B485B">
        <w:rPr>
          <w:noProof/>
        </w:rPr>
        <w:t>9</w:t>
      </w:r>
      <w:r w:rsidR="00772DA0">
        <w:rPr>
          <w:noProof/>
        </w:rPr>
        <w:fldChar w:fldCharType="end"/>
      </w:r>
    </w:p>
    <w:p w14:paraId="692F4E75" w14:textId="336A16D7" w:rsidR="00772DA0" w:rsidRDefault="00772DA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670CC0">
        <w:rPr>
          <w:b/>
          <w:noProof/>
        </w:rPr>
        <w:t>Tabela 02 -</w:t>
      </w:r>
      <w:r w:rsidRPr="00670CC0">
        <w:rPr>
          <w:noProof/>
        </w:rPr>
        <w:t xml:space="preserve"> Requisito Req.2.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_Toc459891810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9</w:t>
      </w:r>
      <w:r>
        <w:rPr>
          <w:noProof/>
        </w:rPr>
        <w:fldChar w:fldCharType="end"/>
      </w:r>
    </w:p>
    <w:p w14:paraId="10F06C18" w14:textId="7B357AC0" w:rsidR="0009003B" w:rsidRDefault="0009003B" w:rsidP="00C567FC">
      <w:pPr>
        <w:pStyle w:val="Sumrio1"/>
        <w:tabs>
          <w:tab w:val="right" w:leader="dot" w:pos="10773"/>
        </w:tabs>
        <w:rPr>
          <w:rFonts w:ascii="Arial" w:hAnsi="Arial" w:cs="Arial"/>
        </w:rPr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14:paraId="10F06C19" w14:textId="77777777" w:rsidR="0009003B" w:rsidRDefault="0009003B">
      <w:pPr>
        <w:pStyle w:val="Legenda1"/>
        <w:tabs>
          <w:tab w:val="right" w:leader="dot" w:pos="9394"/>
        </w:tabs>
        <w:rPr>
          <w:rFonts w:ascii="Arial" w:hAnsi="Arial" w:cs="Arial"/>
        </w:rPr>
      </w:pPr>
    </w:p>
    <w:p w14:paraId="10F06C1A" w14:textId="77777777" w:rsidR="0009003B" w:rsidRDefault="0009003B">
      <w:pPr>
        <w:pStyle w:val="Ttulo1"/>
      </w:pPr>
      <w:bookmarkStart w:id="5" w:name="_Toc459891777"/>
      <w:r>
        <w:lastRenderedPageBreak/>
        <w:t>Introdução</w:t>
      </w:r>
      <w:bookmarkEnd w:id="5"/>
      <w:r>
        <w:t xml:space="preserve"> </w:t>
      </w:r>
    </w:p>
    <w:p w14:paraId="10F06C1B" w14:textId="77777777" w:rsidR="0009003B" w:rsidRDefault="0009003B">
      <w:pPr>
        <w:pStyle w:val="Ttulo2"/>
        <w:rPr>
          <w:color w:val="000000"/>
        </w:rPr>
      </w:pPr>
      <w:bookmarkStart w:id="6" w:name="_Toc459891778"/>
      <w:r>
        <w:t>Definições, Acrônimos e Abreviaturas</w:t>
      </w:r>
      <w:bookmarkEnd w:id="6"/>
    </w:p>
    <w:p w14:paraId="10F06C1C" w14:textId="0193A073" w:rsidR="005F26CD" w:rsidRPr="005F26CD" w:rsidRDefault="005F26CD" w:rsidP="009B64DB">
      <w:pPr>
        <w:pStyle w:val="Comment"/>
        <w:jc w:val="both"/>
        <w:rPr>
          <w:rFonts w:ascii="Arial" w:hAnsi="Arial" w:cs="Arial"/>
          <w:i w:val="0"/>
          <w:color w:val="000000"/>
        </w:rPr>
      </w:pPr>
      <w:bookmarkStart w:id="7" w:name="_Ref208915676"/>
      <w:r>
        <w:rPr>
          <w:rFonts w:ascii="Arial" w:hAnsi="Arial" w:cs="Arial"/>
          <w:b/>
          <w:i w:val="0"/>
          <w:color w:val="000000"/>
        </w:rPr>
        <w:t xml:space="preserve">Backup </w:t>
      </w:r>
      <w:r w:rsidR="00194999">
        <w:rPr>
          <w:rFonts w:ascii="Arial" w:hAnsi="Arial" w:cs="Arial"/>
          <w:b/>
          <w:i w:val="0"/>
          <w:color w:val="000000"/>
        </w:rPr>
        <w:t>-</w:t>
      </w:r>
      <w:r>
        <w:rPr>
          <w:rFonts w:ascii="Arial" w:hAnsi="Arial" w:cs="Arial"/>
          <w:b/>
          <w:i w:val="0"/>
          <w:color w:val="000000"/>
        </w:rPr>
        <w:t xml:space="preserve"> </w:t>
      </w:r>
      <w:r>
        <w:rPr>
          <w:rFonts w:ascii="Arial" w:hAnsi="Arial" w:cs="Arial"/>
          <w:i w:val="0"/>
          <w:color w:val="000000"/>
        </w:rPr>
        <w:t xml:space="preserve">Nomenclatura que significa a cópia de dados para um meio </w:t>
      </w:r>
      <w:r w:rsidR="006E0D1E">
        <w:rPr>
          <w:rFonts w:ascii="Arial" w:hAnsi="Arial" w:cs="Arial"/>
          <w:i w:val="0"/>
          <w:color w:val="000000"/>
        </w:rPr>
        <w:t xml:space="preserve">seguro </w:t>
      </w:r>
      <w:r>
        <w:rPr>
          <w:rFonts w:ascii="Arial" w:hAnsi="Arial" w:cs="Arial"/>
          <w:i w:val="0"/>
          <w:color w:val="000000"/>
        </w:rPr>
        <w:t xml:space="preserve">onde possa ser restaurado. </w:t>
      </w:r>
    </w:p>
    <w:p w14:paraId="10F06C1D" w14:textId="00B55F93" w:rsidR="0009003B" w:rsidRDefault="006F2969" w:rsidP="009B64DB">
      <w:pPr>
        <w:pStyle w:val="Comment"/>
        <w:jc w:val="both"/>
        <w:rPr>
          <w:rFonts w:ascii="Arial" w:hAnsi="Arial" w:cs="Arial"/>
          <w:i w:val="0"/>
          <w:color w:val="000000"/>
        </w:rPr>
      </w:pPr>
      <w:r>
        <w:rPr>
          <w:rFonts w:ascii="Arial" w:hAnsi="Arial" w:cs="Arial"/>
          <w:b/>
          <w:i w:val="0"/>
          <w:color w:val="000000"/>
        </w:rPr>
        <w:t xml:space="preserve">UML </w:t>
      </w:r>
      <w:r w:rsidR="00194999">
        <w:rPr>
          <w:rFonts w:ascii="Arial" w:hAnsi="Arial" w:cs="Arial"/>
          <w:b/>
          <w:i w:val="0"/>
          <w:color w:val="000000"/>
        </w:rPr>
        <w:t>-</w:t>
      </w:r>
      <w:r>
        <w:rPr>
          <w:rFonts w:ascii="Arial" w:hAnsi="Arial" w:cs="Arial"/>
          <w:b/>
          <w:i w:val="0"/>
          <w:color w:val="000000"/>
        </w:rPr>
        <w:t xml:space="preserve"> </w:t>
      </w:r>
      <w:r>
        <w:rPr>
          <w:rFonts w:ascii="Arial" w:hAnsi="Arial" w:cs="Arial"/>
          <w:i w:val="0"/>
          <w:color w:val="000000"/>
        </w:rPr>
        <w:t xml:space="preserve">Sigla que representa </w:t>
      </w:r>
      <w:r w:rsidR="009C4B07">
        <w:rPr>
          <w:rFonts w:ascii="Arial" w:hAnsi="Arial" w:cs="Arial"/>
          <w:i w:val="0"/>
          <w:color w:val="000000"/>
        </w:rPr>
        <w:t>a</w:t>
      </w:r>
      <w:r>
        <w:rPr>
          <w:rFonts w:ascii="Arial" w:hAnsi="Arial" w:cs="Arial"/>
          <w:i w:val="0"/>
          <w:color w:val="000000"/>
        </w:rPr>
        <w:t xml:space="preserve"> padronização utilizada para a linguagem de modelagem.</w:t>
      </w:r>
    </w:p>
    <w:p w14:paraId="10F06C1E" w14:textId="1BDEBC0A" w:rsidR="00B944E2" w:rsidRDefault="00B944E2" w:rsidP="009B64DB">
      <w:pPr>
        <w:pStyle w:val="Comment"/>
        <w:jc w:val="both"/>
        <w:rPr>
          <w:rFonts w:ascii="Arial" w:hAnsi="Arial" w:cs="Arial"/>
          <w:i w:val="0"/>
          <w:color w:val="000000"/>
        </w:rPr>
      </w:pPr>
      <w:r w:rsidRPr="00B944E2">
        <w:rPr>
          <w:rFonts w:ascii="Arial" w:hAnsi="Arial" w:cs="Arial"/>
          <w:b/>
          <w:i w:val="0"/>
          <w:color w:val="000000"/>
        </w:rPr>
        <w:t xml:space="preserve">Software </w:t>
      </w:r>
      <w:r w:rsidR="007214A9">
        <w:rPr>
          <w:rFonts w:ascii="Arial" w:hAnsi="Arial" w:cs="Arial"/>
          <w:b/>
          <w:i w:val="0"/>
          <w:color w:val="000000"/>
        </w:rPr>
        <w:t>Local</w:t>
      </w:r>
      <w:r w:rsidR="00194999" w:rsidRPr="00194999">
        <w:rPr>
          <w:rFonts w:ascii="Arial" w:hAnsi="Arial" w:cs="Arial"/>
          <w:b/>
          <w:i w:val="0"/>
          <w:color w:val="000000"/>
        </w:rPr>
        <w:t>-</w:t>
      </w:r>
      <w:r w:rsidR="007214A9">
        <w:rPr>
          <w:rFonts w:ascii="Arial" w:hAnsi="Arial" w:cs="Arial"/>
          <w:i w:val="0"/>
          <w:color w:val="000000"/>
        </w:rPr>
        <w:t xml:space="preserve"> Software que gerencia os clientes, funcionários e pedidos, vinculado a um banco de dados</w:t>
      </w:r>
      <w:r>
        <w:rPr>
          <w:rFonts w:ascii="Arial" w:hAnsi="Arial" w:cs="Arial"/>
          <w:i w:val="0"/>
          <w:color w:val="000000"/>
        </w:rPr>
        <w:t>.</w:t>
      </w:r>
    </w:p>
    <w:p w14:paraId="10F06C1F" w14:textId="78BDA090" w:rsidR="00B944E2" w:rsidRDefault="00B944E2" w:rsidP="009B64DB">
      <w:pPr>
        <w:pStyle w:val="Comment"/>
        <w:jc w:val="both"/>
        <w:rPr>
          <w:rFonts w:ascii="Arial" w:hAnsi="Arial" w:cs="Arial"/>
          <w:i w:val="0"/>
          <w:color w:val="000000"/>
        </w:rPr>
      </w:pPr>
      <w:r>
        <w:rPr>
          <w:rFonts w:ascii="Arial" w:hAnsi="Arial" w:cs="Arial"/>
          <w:b/>
          <w:i w:val="0"/>
          <w:color w:val="000000"/>
        </w:rPr>
        <w:t>Rede TCP/IP</w:t>
      </w:r>
      <w:r>
        <w:rPr>
          <w:rFonts w:ascii="Arial" w:hAnsi="Arial" w:cs="Arial"/>
          <w:i w:val="0"/>
          <w:color w:val="000000"/>
        </w:rPr>
        <w:t xml:space="preserve"> </w:t>
      </w:r>
      <w:r w:rsidR="00194999" w:rsidRPr="00194999">
        <w:rPr>
          <w:rFonts w:ascii="Arial" w:hAnsi="Arial" w:cs="Arial"/>
          <w:b/>
          <w:i w:val="0"/>
          <w:color w:val="000000"/>
        </w:rPr>
        <w:t>-</w:t>
      </w:r>
      <w:r>
        <w:rPr>
          <w:rFonts w:ascii="Arial" w:hAnsi="Arial" w:cs="Arial"/>
          <w:i w:val="0"/>
          <w:color w:val="000000"/>
        </w:rPr>
        <w:t xml:space="preserve"> Meio que permite a transmissão de dados entre computadores.</w:t>
      </w:r>
    </w:p>
    <w:bookmarkEnd w:id="7"/>
    <w:p w14:paraId="10F06C20" w14:textId="40B44B6D" w:rsidR="0009003B" w:rsidRDefault="00B51189" w:rsidP="009B64DB">
      <w:pPr>
        <w:jc w:val="both"/>
        <w:rPr>
          <w:rFonts w:ascii="Arial" w:hAnsi="Arial" w:cs="Arial"/>
        </w:rPr>
      </w:pPr>
      <w:r w:rsidRPr="000C458F">
        <w:rPr>
          <w:rFonts w:ascii="Arial" w:hAnsi="Arial" w:cs="Arial"/>
          <w:b/>
        </w:rPr>
        <w:t xml:space="preserve">Banco de dados Remoto </w:t>
      </w:r>
      <w:r w:rsidR="00194999" w:rsidRPr="00194999">
        <w:rPr>
          <w:rFonts w:ascii="Arial" w:hAnsi="Arial" w:cs="Arial"/>
          <w:b/>
        </w:rPr>
        <w:t>-</w:t>
      </w:r>
      <w:r>
        <w:rPr>
          <w:rFonts w:ascii="Arial" w:hAnsi="Arial" w:cs="Arial"/>
        </w:rPr>
        <w:t xml:space="preserve"> </w:t>
      </w:r>
      <w:r w:rsidR="006F3F6E">
        <w:rPr>
          <w:rFonts w:ascii="Arial" w:hAnsi="Arial" w:cs="Arial"/>
        </w:rPr>
        <w:t>Servidor</w:t>
      </w:r>
      <w:r w:rsidR="00FE7719">
        <w:rPr>
          <w:rFonts w:ascii="Arial" w:hAnsi="Arial" w:cs="Arial"/>
        </w:rPr>
        <w:t xml:space="preserve"> de acesso externo para armazenamento de dados.</w:t>
      </w:r>
    </w:p>
    <w:p w14:paraId="10F06C21" w14:textId="77777777" w:rsidR="0009003B" w:rsidRDefault="0009003B">
      <w:pPr>
        <w:pStyle w:val="Ttulo1"/>
      </w:pPr>
      <w:bookmarkStart w:id="8" w:name="_Toc459891779"/>
      <w:r>
        <w:lastRenderedPageBreak/>
        <w:t>Visão geral</w:t>
      </w:r>
      <w:bookmarkEnd w:id="8"/>
    </w:p>
    <w:p w14:paraId="10F06C22" w14:textId="77777777" w:rsidR="0009003B" w:rsidRDefault="0009003B">
      <w:pPr>
        <w:pStyle w:val="Ttulo2"/>
      </w:pPr>
      <w:bookmarkStart w:id="9" w:name="_Toc459891780"/>
      <w:r>
        <w:t>Introdução</w:t>
      </w:r>
      <w:bookmarkEnd w:id="9"/>
    </w:p>
    <w:p w14:paraId="10F06C28" w14:textId="513BEF99" w:rsidR="008877F1" w:rsidRDefault="00C51A8A">
      <w:pPr>
        <w:ind w:firstLine="708"/>
        <w:jc w:val="both"/>
      </w:pPr>
      <w:r>
        <w:t>A Lanchonete Zé Daniel contem uma variedade de lanches para atender seus clientes, com a alta demanda de pedidos e a fim de facilitar o atendimento, ele requisitou um software que agilize o atendimento de seus clientes.</w:t>
      </w:r>
    </w:p>
    <w:p w14:paraId="583715DC" w14:textId="77777777" w:rsidR="009B64DB" w:rsidRDefault="009B64DB">
      <w:pPr>
        <w:ind w:firstLine="708"/>
        <w:jc w:val="both"/>
        <w:rPr>
          <w:rFonts w:cs="Arial"/>
        </w:rPr>
      </w:pPr>
    </w:p>
    <w:p w14:paraId="10F06C29" w14:textId="77777777" w:rsidR="0009003B" w:rsidRDefault="0009003B">
      <w:pPr>
        <w:pStyle w:val="Ttulo2"/>
        <w:rPr>
          <w:color w:val="000000"/>
        </w:rPr>
      </w:pPr>
      <w:bookmarkStart w:id="10" w:name="_Toc459891781"/>
      <w:r>
        <w:t>Escopo</w:t>
      </w:r>
      <w:bookmarkEnd w:id="10"/>
    </w:p>
    <w:p w14:paraId="10F06C2A" w14:textId="4AE08DA5" w:rsidR="00DF56AE" w:rsidRDefault="0009003B">
      <w:pPr>
        <w:pStyle w:val="Comment"/>
        <w:ind w:firstLine="708"/>
        <w:rPr>
          <w:i w:val="0"/>
          <w:color w:val="000000"/>
        </w:rPr>
      </w:pPr>
      <w:r>
        <w:rPr>
          <w:i w:val="0"/>
          <w:color w:val="000000"/>
        </w:rPr>
        <w:t xml:space="preserve">Este </w:t>
      </w:r>
      <w:r w:rsidR="00DF56AE">
        <w:rPr>
          <w:i w:val="0"/>
          <w:color w:val="000000"/>
        </w:rPr>
        <w:t>projeto consiste em desenvolver</w:t>
      </w:r>
      <w:r w:rsidR="000269C8">
        <w:rPr>
          <w:i w:val="0"/>
          <w:color w:val="000000"/>
        </w:rPr>
        <w:t xml:space="preserve"> um </w:t>
      </w:r>
      <w:r w:rsidR="00C51A8A">
        <w:rPr>
          <w:i w:val="0"/>
          <w:color w:val="000000"/>
        </w:rPr>
        <w:t xml:space="preserve">software que tenha </w:t>
      </w:r>
      <w:r w:rsidR="00214631">
        <w:rPr>
          <w:i w:val="0"/>
          <w:color w:val="000000"/>
        </w:rPr>
        <w:t xml:space="preserve">os </w:t>
      </w:r>
      <w:r w:rsidR="00C51A8A">
        <w:rPr>
          <w:i w:val="0"/>
          <w:color w:val="000000"/>
        </w:rPr>
        <w:t xml:space="preserve">dados de seus clientes cadastrados, como nome, endereço, telefone, e seus pedidos. Conterá também seus funcionários </w:t>
      </w:r>
      <w:r w:rsidR="00774B1A">
        <w:rPr>
          <w:i w:val="0"/>
          <w:color w:val="000000"/>
        </w:rPr>
        <w:t>cadastrados, e seus pedidos. Todos esses dados serão armazenados em um banco de dados</w:t>
      </w:r>
      <w:r w:rsidR="007214A9">
        <w:rPr>
          <w:i w:val="0"/>
          <w:color w:val="000000"/>
        </w:rPr>
        <w:t xml:space="preserve"> remoto</w:t>
      </w:r>
      <w:r w:rsidR="00774B1A">
        <w:rPr>
          <w:i w:val="0"/>
          <w:color w:val="000000"/>
        </w:rPr>
        <w:t>.</w:t>
      </w:r>
    </w:p>
    <w:p w14:paraId="10F06C2D" w14:textId="77777777" w:rsidR="00DF56AE" w:rsidRPr="00DF56AE" w:rsidRDefault="00DF56AE" w:rsidP="00DF56AE">
      <w:pPr>
        <w:pStyle w:val="Comment"/>
        <w:ind w:firstLine="708"/>
        <w:rPr>
          <w:i w:val="0"/>
          <w:color w:val="000000"/>
        </w:rPr>
      </w:pPr>
    </w:p>
    <w:p w14:paraId="10F06C2E" w14:textId="392FB6C5" w:rsidR="0009003B" w:rsidRDefault="00C51A8A" w:rsidP="00DF56AE">
      <w:pPr>
        <w:pStyle w:val="Comment"/>
        <w:keepNext/>
        <w:ind w:firstLine="708"/>
        <w:jc w:val="center"/>
      </w:pPr>
      <w:r>
        <w:rPr>
          <w:noProof/>
          <w:lang w:eastAsia="pt-BR"/>
        </w:rPr>
        <w:drawing>
          <wp:inline distT="0" distB="0" distL="0" distR="0" wp14:anchorId="40EFB541" wp14:editId="78A05026">
            <wp:extent cx="5153025" cy="5105400"/>
            <wp:effectExtent l="0" t="0" r="9525" b="0"/>
            <wp:docPr id="7" name="Imagem 7" descr="C:\Users\EDUCAÇÃO\Desktop\CRU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DUCAÇÃO\Desktop\CRUD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6C2F" w14:textId="25233C7D" w:rsidR="0009003B" w:rsidRPr="00194999" w:rsidRDefault="00A60644" w:rsidP="00A60644">
      <w:pPr>
        <w:pStyle w:val="Legenda"/>
        <w:rPr>
          <w:i w:val="0"/>
        </w:rPr>
      </w:pPr>
      <w:bookmarkStart w:id="11" w:name="_Toc472106228"/>
      <w:r w:rsidRPr="00194999">
        <w:rPr>
          <w:b/>
          <w:i w:val="0"/>
        </w:rPr>
        <w:t xml:space="preserve">Figura 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"Figura" \*Arabic </w:instrText>
      </w:r>
      <w:r w:rsidR="00BC7C8D" w:rsidRPr="00194999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1</w:t>
      </w:r>
      <w:r w:rsidR="00BC7C8D" w:rsidRPr="00194999">
        <w:rPr>
          <w:b/>
          <w:i w:val="0"/>
          <w:noProof/>
        </w:rPr>
        <w:fldChar w:fldCharType="end"/>
      </w:r>
      <w:r w:rsidR="000613CF" w:rsidRPr="00194999">
        <w:rPr>
          <w:b/>
          <w:i w:val="0"/>
        </w:rPr>
        <w:t xml:space="preserve"> - </w:t>
      </w:r>
      <w:r w:rsidR="000613CF" w:rsidRPr="00194999">
        <w:rPr>
          <w:i w:val="0"/>
        </w:rPr>
        <w:t>Exemplo da implementação</w:t>
      </w:r>
      <w:r w:rsidR="00C567FC">
        <w:rPr>
          <w:i w:val="0"/>
        </w:rPr>
        <w:t>.</w:t>
      </w:r>
      <w:bookmarkEnd w:id="11"/>
    </w:p>
    <w:p w14:paraId="544E8F88" w14:textId="77777777" w:rsidR="009B64DB" w:rsidRDefault="009B64DB" w:rsidP="00A60644">
      <w:pPr>
        <w:pStyle w:val="Legenda"/>
        <w:rPr>
          <w:rFonts w:cs="Arial"/>
        </w:rPr>
      </w:pPr>
    </w:p>
    <w:p w14:paraId="10F06C30" w14:textId="77777777" w:rsidR="0009003B" w:rsidRDefault="0009003B">
      <w:pPr>
        <w:pStyle w:val="Ttulo2"/>
        <w:rPr>
          <w:color w:val="000000"/>
        </w:rPr>
      </w:pPr>
      <w:bookmarkStart w:id="12" w:name="_Toc459891782"/>
      <w:r>
        <w:lastRenderedPageBreak/>
        <w:t>Descrição de funcionamento</w:t>
      </w:r>
      <w:bookmarkEnd w:id="12"/>
    </w:p>
    <w:p w14:paraId="10F06C31" w14:textId="513044A5" w:rsidR="00CF1DE2" w:rsidRDefault="00CF1DE2">
      <w:pPr>
        <w:pStyle w:val="Comment"/>
        <w:ind w:firstLine="708"/>
        <w:rPr>
          <w:i w:val="0"/>
          <w:color w:val="000000"/>
        </w:rPr>
      </w:pPr>
      <w:r>
        <w:rPr>
          <w:i w:val="0"/>
          <w:color w:val="000000"/>
        </w:rPr>
        <w:t xml:space="preserve">O aplicativo atuará como </w:t>
      </w:r>
      <w:r w:rsidR="000878EE" w:rsidRPr="000878EE">
        <w:rPr>
          <w:color w:val="000000"/>
        </w:rPr>
        <w:t xml:space="preserve">Software </w:t>
      </w:r>
      <w:r w:rsidR="00794063">
        <w:rPr>
          <w:color w:val="000000"/>
        </w:rPr>
        <w:t>local</w:t>
      </w:r>
      <w:r>
        <w:rPr>
          <w:color w:val="000000"/>
        </w:rPr>
        <w:t xml:space="preserve"> </w:t>
      </w:r>
      <w:r w:rsidR="00794063">
        <w:rPr>
          <w:i w:val="0"/>
          <w:color w:val="000000"/>
        </w:rPr>
        <w:t>através da própria má</w:t>
      </w:r>
      <w:r w:rsidR="00774B1A">
        <w:rPr>
          <w:i w:val="0"/>
          <w:color w:val="000000"/>
        </w:rPr>
        <w:t xml:space="preserve">quina </w:t>
      </w:r>
      <w:r w:rsidR="00794063">
        <w:rPr>
          <w:i w:val="0"/>
          <w:color w:val="000000"/>
        </w:rPr>
        <w:t>da empresa</w:t>
      </w:r>
      <w:r w:rsidR="00774B1A">
        <w:rPr>
          <w:i w:val="0"/>
          <w:color w:val="000000"/>
        </w:rPr>
        <w:t xml:space="preserve">, </w:t>
      </w:r>
      <w:r w:rsidR="00FA60B6">
        <w:rPr>
          <w:i w:val="0"/>
          <w:color w:val="000000"/>
        </w:rPr>
        <w:t>a primeira tela da e</w:t>
      </w:r>
      <w:r w:rsidR="00794063">
        <w:rPr>
          <w:i w:val="0"/>
          <w:color w:val="000000"/>
        </w:rPr>
        <w:t>xecução do software é a do menu principal, onde está a lista de clientes</w:t>
      </w:r>
      <w:r w:rsidR="00FA60B6">
        <w:rPr>
          <w:i w:val="0"/>
          <w:color w:val="000000"/>
        </w:rPr>
        <w:t xml:space="preserve">, </w:t>
      </w:r>
      <w:r w:rsidR="00794063">
        <w:rPr>
          <w:i w:val="0"/>
          <w:color w:val="000000"/>
        </w:rPr>
        <w:t>no qual</w:t>
      </w:r>
      <w:r w:rsidR="00FA60B6">
        <w:rPr>
          <w:i w:val="0"/>
          <w:color w:val="000000"/>
        </w:rPr>
        <w:t xml:space="preserve"> o f</w:t>
      </w:r>
      <w:r w:rsidR="00794063">
        <w:rPr>
          <w:i w:val="0"/>
          <w:color w:val="000000"/>
        </w:rPr>
        <w:t>uncionário deverá entrar com o</w:t>
      </w:r>
      <w:r w:rsidR="00FA60B6">
        <w:rPr>
          <w:i w:val="0"/>
          <w:color w:val="000000"/>
        </w:rPr>
        <w:t xml:space="preserve"> nome</w:t>
      </w:r>
      <w:r w:rsidR="00794063">
        <w:rPr>
          <w:i w:val="0"/>
          <w:color w:val="000000"/>
        </w:rPr>
        <w:t xml:space="preserve"> do cliente para verificar se o mesmo já possui cadastro</w:t>
      </w:r>
      <w:r w:rsidR="00FA60B6">
        <w:rPr>
          <w:i w:val="0"/>
          <w:color w:val="000000"/>
        </w:rPr>
        <w:t>.</w:t>
      </w:r>
      <w:r w:rsidR="00794063">
        <w:rPr>
          <w:i w:val="0"/>
          <w:color w:val="000000"/>
        </w:rPr>
        <w:t xml:space="preserve"> Se o cliente já for cadastrado, então o aplicativo irá para a tela de pedidos, assim o funcionário adicionará os lanches ao pedido daquele cliente. Caso o cliente não tenha cadastro no sistema, o funcionário clica em um botão de Cadastro de Cliente, pegando os dados como nome, endereço, telefone e um ID é vinculado a esse novo cadastro.</w:t>
      </w:r>
      <w:r w:rsidR="00214631">
        <w:rPr>
          <w:i w:val="0"/>
          <w:color w:val="000000"/>
        </w:rPr>
        <w:t xml:space="preserve"> Terminado o novo cadastro o aplicativo abre a tela de pedidos, assim o funcionário adicionará os lanches ao pedido daquele cliente. Depois de todos esses passos terminarem, o funcionário passa o preço para o cliente, recebe e assim que o lanche ficar pronto</w:t>
      </w:r>
      <w:r w:rsidR="007214A9">
        <w:rPr>
          <w:i w:val="0"/>
          <w:color w:val="000000"/>
        </w:rPr>
        <w:t>,</w:t>
      </w:r>
      <w:r w:rsidR="00214631">
        <w:rPr>
          <w:i w:val="0"/>
          <w:color w:val="000000"/>
        </w:rPr>
        <w:t xml:space="preserve"> entrega os pedidos. </w:t>
      </w:r>
      <w:r w:rsidR="00794063">
        <w:rPr>
          <w:i w:val="0"/>
          <w:color w:val="000000"/>
        </w:rPr>
        <w:t>Todos os dados do aplicativo são armazenados em um banco de dados</w:t>
      </w:r>
      <w:r w:rsidR="007214A9">
        <w:rPr>
          <w:i w:val="0"/>
          <w:color w:val="000000"/>
        </w:rPr>
        <w:t xml:space="preserve"> remoto</w:t>
      </w:r>
      <w:r w:rsidR="00794063">
        <w:rPr>
          <w:i w:val="0"/>
          <w:color w:val="000000"/>
        </w:rPr>
        <w:t>, fazendo com que o software tenha uma maior integridade das informações, flexibilidade (independência entre dados e programa), acesso múltiplo, resposta rápida aos pedidos de informação e melhor gestão da informação</w:t>
      </w:r>
      <w:r w:rsidR="00FA60B6">
        <w:rPr>
          <w:i w:val="0"/>
          <w:color w:val="000000"/>
        </w:rPr>
        <w:t>.</w:t>
      </w:r>
    </w:p>
    <w:p w14:paraId="017F4088" w14:textId="77777777" w:rsidR="00FA60B6" w:rsidRDefault="00FA60B6">
      <w:pPr>
        <w:pStyle w:val="Comment"/>
        <w:ind w:firstLine="708"/>
        <w:rPr>
          <w:i w:val="0"/>
          <w:color w:val="000000"/>
        </w:rPr>
      </w:pPr>
    </w:p>
    <w:p w14:paraId="09DB5CAE" w14:textId="77777777" w:rsidR="00FA60B6" w:rsidRDefault="00FA60B6">
      <w:pPr>
        <w:pStyle w:val="Comment"/>
        <w:ind w:firstLine="708"/>
        <w:rPr>
          <w:i w:val="0"/>
          <w:color w:val="000000"/>
        </w:rPr>
      </w:pPr>
    </w:p>
    <w:p w14:paraId="0BEE1C74" w14:textId="77777777" w:rsidR="00FA60B6" w:rsidRDefault="00FA60B6">
      <w:pPr>
        <w:pStyle w:val="Comment"/>
        <w:ind w:firstLine="708"/>
        <w:rPr>
          <w:i w:val="0"/>
          <w:color w:val="000000"/>
        </w:rPr>
      </w:pPr>
    </w:p>
    <w:p w14:paraId="10F06C35" w14:textId="1BF0183D" w:rsidR="0009003B" w:rsidRDefault="000873F4" w:rsidP="00384D6E">
      <w:pPr>
        <w:pStyle w:val="Comment"/>
        <w:keepNext/>
        <w:jc w:val="center"/>
      </w:pPr>
      <w:r>
        <w:rPr>
          <w:noProof/>
          <w:lang w:eastAsia="pt-BR"/>
        </w:rPr>
        <w:drawing>
          <wp:inline distT="0" distB="0" distL="0" distR="0" wp14:anchorId="64DEA3DD" wp14:editId="3092F888">
            <wp:extent cx="6858000" cy="432498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iagrama do Projet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6C36" w14:textId="7DB3ABAD" w:rsidR="0009003B" w:rsidRDefault="00A60644" w:rsidP="00A60644">
      <w:pPr>
        <w:pStyle w:val="Legenda"/>
        <w:rPr>
          <w:i w:val="0"/>
        </w:rPr>
      </w:pPr>
      <w:bookmarkStart w:id="13" w:name="_Toc472106229"/>
      <w:r w:rsidRPr="00194999">
        <w:rPr>
          <w:b/>
          <w:i w:val="0"/>
        </w:rPr>
        <w:t xml:space="preserve">Figura 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"Figura" \*Arabic </w:instrText>
      </w:r>
      <w:r w:rsidR="00BC7C8D" w:rsidRPr="00194999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2</w:t>
      </w:r>
      <w:r w:rsidR="00BC7C8D" w:rsidRPr="00194999">
        <w:rPr>
          <w:b/>
          <w:i w:val="0"/>
          <w:noProof/>
        </w:rPr>
        <w:fldChar w:fldCharType="end"/>
      </w:r>
      <w:r w:rsidR="0009003B" w:rsidRPr="00194999">
        <w:rPr>
          <w:b/>
          <w:i w:val="0"/>
        </w:rPr>
        <w:t xml:space="preserve"> -</w:t>
      </w:r>
      <w:r w:rsidR="0009003B" w:rsidRPr="00194999">
        <w:rPr>
          <w:i w:val="0"/>
        </w:rPr>
        <w:t xml:space="preserve"> Diagrama do </w:t>
      </w:r>
      <w:r w:rsidR="008058B7" w:rsidRPr="00194999">
        <w:rPr>
          <w:i w:val="0"/>
        </w:rPr>
        <w:t>&lt;Projeto&gt;</w:t>
      </w:r>
      <w:r w:rsidR="00194999">
        <w:rPr>
          <w:i w:val="0"/>
        </w:rPr>
        <w:t>.</w:t>
      </w:r>
      <w:bookmarkEnd w:id="13"/>
    </w:p>
    <w:p w14:paraId="04C6223C" w14:textId="77777777" w:rsidR="000873F4" w:rsidRPr="00194999" w:rsidRDefault="000873F4" w:rsidP="00A60644">
      <w:pPr>
        <w:pStyle w:val="Legenda"/>
        <w:rPr>
          <w:i w:val="0"/>
          <w:color w:val="000000"/>
        </w:rPr>
      </w:pPr>
    </w:p>
    <w:p w14:paraId="10F06C39" w14:textId="19E82AF5" w:rsidR="005844CA" w:rsidRDefault="0052421F">
      <w:pPr>
        <w:pStyle w:val="Comment"/>
        <w:ind w:firstLine="708"/>
        <w:rPr>
          <w:i w:val="0"/>
          <w:color w:val="000000"/>
        </w:rPr>
      </w:pPr>
      <w:r>
        <w:rPr>
          <w:i w:val="0"/>
          <w:color w:val="000000"/>
        </w:rPr>
        <w:t>Em seguida tem-se imagens dos fluxogramas do cliente, pedido e dos funcionários</w:t>
      </w:r>
      <w:r w:rsidR="00D866FE">
        <w:rPr>
          <w:i w:val="0"/>
          <w:color w:val="000000"/>
        </w:rPr>
        <w:t>:</w:t>
      </w:r>
    </w:p>
    <w:p w14:paraId="10F06C3A" w14:textId="455CE93C" w:rsidR="00D866FE" w:rsidRDefault="00214631" w:rsidP="00D866FE">
      <w:pPr>
        <w:pStyle w:val="Comment"/>
        <w:ind w:firstLine="708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186C7BBD" wp14:editId="6E9C1CCD">
            <wp:extent cx="3743325" cy="4436843"/>
            <wp:effectExtent l="0" t="0" r="0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luxograma_Client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5732" cy="443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9E99D" w14:textId="77777777" w:rsidR="00214631" w:rsidRDefault="00214631" w:rsidP="00D866FE">
      <w:pPr>
        <w:pStyle w:val="Comment"/>
        <w:ind w:firstLine="708"/>
        <w:jc w:val="center"/>
      </w:pPr>
    </w:p>
    <w:p w14:paraId="10F06C3B" w14:textId="06FB0275" w:rsidR="0009003B" w:rsidRDefault="00A60644" w:rsidP="00A60644">
      <w:pPr>
        <w:pStyle w:val="Legenda"/>
        <w:rPr>
          <w:i w:val="0"/>
        </w:rPr>
      </w:pPr>
      <w:bookmarkStart w:id="14" w:name="_Toc472106230"/>
      <w:r w:rsidRPr="00194999">
        <w:rPr>
          <w:b/>
          <w:i w:val="0"/>
        </w:rPr>
        <w:t xml:space="preserve">Figura 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"Figura" \*Arabic </w:instrText>
      </w:r>
      <w:r w:rsidR="00BC7C8D" w:rsidRPr="00194999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3</w:t>
      </w:r>
      <w:r w:rsidR="00BC7C8D" w:rsidRPr="00194999">
        <w:rPr>
          <w:b/>
          <w:i w:val="0"/>
          <w:noProof/>
        </w:rPr>
        <w:fldChar w:fldCharType="end"/>
      </w:r>
      <w:r w:rsidR="0009003B" w:rsidRPr="00194999">
        <w:rPr>
          <w:b/>
          <w:i w:val="0"/>
        </w:rPr>
        <w:t xml:space="preserve"> -</w:t>
      </w:r>
      <w:r w:rsidR="0009003B" w:rsidRPr="00194999">
        <w:rPr>
          <w:i w:val="0"/>
        </w:rPr>
        <w:t xml:space="preserve"> Fluxograma do</w:t>
      </w:r>
      <w:r w:rsidR="00214631">
        <w:rPr>
          <w:i w:val="0"/>
        </w:rPr>
        <w:t>s</w:t>
      </w:r>
      <w:r w:rsidR="0009003B" w:rsidRPr="00194999">
        <w:rPr>
          <w:i w:val="0"/>
        </w:rPr>
        <w:t xml:space="preserve"> </w:t>
      </w:r>
      <w:r w:rsidR="00D866FE" w:rsidRPr="00194999">
        <w:rPr>
          <w:i w:val="0"/>
        </w:rPr>
        <w:t>&lt;</w:t>
      </w:r>
      <w:r w:rsidR="00214631">
        <w:rPr>
          <w:i w:val="0"/>
        </w:rPr>
        <w:t>Clientes</w:t>
      </w:r>
      <w:r w:rsidR="00D866FE" w:rsidRPr="00194999">
        <w:rPr>
          <w:i w:val="0"/>
        </w:rPr>
        <w:t>&gt;</w:t>
      </w:r>
      <w:r w:rsidR="00194999">
        <w:rPr>
          <w:i w:val="0"/>
        </w:rPr>
        <w:t>.</w:t>
      </w:r>
      <w:bookmarkEnd w:id="14"/>
    </w:p>
    <w:p w14:paraId="43EB1B65" w14:textId="77777777" w:rsidR="00214631" w:rsidRDefault="00214631" w:rsidP="00A60644">
      <w:pPr>
        <w:pStyle w:val="Legenda"/>
        <w:rPr>
          <w:i w:val="0"/>
        </w:rPr>
      </w:pPr>
    </w:p>
    <w:p w14:paraId="3D1098B3" w14:textId="770B628F" w:rsidR="00214631" w:rsidRDefault="00214631" w:rsidP="00A60644">
      <w:pPr>
        <w:pStyle w:val="Legenda"/>
        <w:rPr>
          <w:i w:val="0"/>
        </w:rPr>
      </w:pPr>
      <w:r>
        <w:rPr>
          <w:i w:val="0"/>
          <w:noProof/>
          <w:lang w:eastAsia="pt-BR"/>
        </w:rPr>
        <w:drawing>
          <wp:inline distT="0" distB="0" distL="0" distR="0" wp14:anchorId="0AD0F69F" wp14:editId="514AF6CE">
            <wp:extent cx="2000250" cy="277177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luxograma_Pedido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C4934" w14:textId="77D2110C" w:rsidR="00214631" w:rsidRDefault="00214631" w:rsidP="00214631">
      <w:pPr>
        <w:pStyle w:val="Legenda"/>
        <w:rPr>
          <w:i w:val="0"/>
        </w:rPr>
      </w:pPr>
      <w:r w:rsidRPr="00194999">
        <w:rPr>
          <w:b/>
          <w:i w:val="0"/>
        </w:rPr>
        <w:t xml:space="preserve">Figura </w:t>
      </w:r>
      <w:r>
        <w:rPr>
          <w:b/>
          <w:i w:val="0"/>
        </w:rPr>
        <w:t>4</w:t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Fluxograma do</w:t>
      </w:r>
      <w:r>
        <w:rPr>
          <w:i w:val="0"/>
        </w:rPr>
        <w:t>s</w:t>
      </w:r>
      <w:r w:rsidRPr="00194999">
        <w:rPr>
          <w:i w:val="0"/>
        </w:rPr>
        <w:t xml:space="preserve"> &lt;</w:t>
      </w:r>
      <w:r>
        <w:rPr>
          <w:i w:val="0"/>
        </w:rPr>
        <w:t>Pedidos</w:t>
      </w:r>
      <w:r w:rsidRPr="00194999">
        <w:rPr>
          <w:i w:val="0"/>
        </w:rPr>
        <w:t>&gt;</w:t>
      </w:r>
      <w:r>
        <w:rPr>
          <w:i w:val="0"/>
        </w:rPr>
        <w:t>.</w:t>
      </w:r>
    </w:p>
    <w:p w14:paraId="39A42532" w14:textId="77777777" w:rsidR="00214631" w:rsidRDefault="00214631" w:rsidP="00214631">
      <w:pPr>
        <w:pStyle w:val="Legenda"/>
        <w:rPr>
          <w:i w:val="0"/>
        </w:rPr>
      </w:pPr>
    </w:p>
    <w:p w14:paraId="010C700D" w14:textId="2C39E2D1" w:rsidR="00214631" w:rsidRDefault="00214631" w:rsidP="00214631">
      <w:pPr>
        <w:pStyle w:val="Legenda"/>
        <w:rPr>
          <w:i w:val="0"/>
        </w:rPr>
      </w:pPr>
      <w:r>
        <w:rPr>
          <w:i w:val="0"/>
          <w:noProof/>
          <w:lang w:eastAsia="pt-BR"/>
        </w:rPr>
        <w:drawing>
          <wp:inline distT="0" distB="0" distL="0" distR="0" wp14:anchorId="43BF2FBC" wp14:editId="7E529CD0">
            <wp:extent cx="4267200" cy="601027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luxograma_Funcionario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6D563" w14:textId="77777777" w:rsidR="00214631" w:rsidRDefault="00214631" w:rsidP="00214631">
      <w:pPr>
        <w:pStyle w:val="Legenda"/>
        <w:rPr>
          <w:i w:val="0"/>
        </w:rPr>
      </w:pPr>
    </w:p>
    <w:p w14:paraId="1F839479" w14:textId="2DABC147" w:rsidR="00214631" w:rsidRDefault="00214631" w:rsidP="00214631">
      <w:pPr>
        <w:pStyle w:val="Legenda"/>
        <w:rPr>
          <w:i w:val="0"/>
        </w:rPr>
      </w:pPr>
      <w:r w:rsidRPr="00194999">
        <w:rPr>
          <w:b/>
          <w:i w:val="0"/>
        </w:rPr>
        <w:t xml:space="preserve">Figura </w:t>
      </w:r>
      <w:r>
        <w:rPr>
          <w:b/>
          <w:i w:val="0"/>
        </w:rPr>
        <w:t>5</w:t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Fluxograma do</w:t>
      </w:r>
      <w:r>
        <w:rPr>
          <w:i w:val="0"/>
        </w:rPr>
        <w:t>s</w:t>
      </w:r>
      <w:r w:rsidRPr="00194999">
        <w:rPr>
          <w:i w:val="0"/>
        </w:rPr>
        <w:t xml:space="preserve"> &lt;</w:t>
      </w:r>
      <w:r>
        <w:rPr>
          <w:i w:val="0"/>
        </w:rPr>
        <w:t>Funcionários</w:t>
      </w:r>
      <w:r w:rsidRPr="00194999">
        <w:rPr>
          <w:i w:val="0"/>
        </w:rPr>
        <w:t>&gt;</w:t>
      </w:r>
      <w:r>
        <w:rPr>
          <w:i w:val="0"/>
        </w:rPr>
        <w:t>.</w:t>
      </w:r>
    </w:p>
    <w:p w14:paraId="0CFB4B47" w14:textId="77777777" w:rsidR="00214631" w:rsidRDefault="00214631" w:rsidP="00214631">
      <w:pPr>
        <w:pStyle w:val="Legenda"/>
        <w:rPr>
          <w:i w:val="0"/>
        </w:rPr>
      </w:pPr>
    </w:p>
    <w:p w14:paraId="14B364A8" w14:textId="77777777" w:rsidR="00214631" w:rsidRPr="00194999" w:rsidRDefault="00214631" w:rsidP="00A60644">
      <w:pPr>
        <w:pStyle w:val="Legenda"/>
        <w:rPr>
          <w:i w:val="0"/>
        </w:rPr>
      </w:pPr>
    </w:p>
    <w:p w14:paraId="10F06C3C" w14:textId="77777777" w:rsidR="0009003B" w:rsidRDefault="0009003B">
      <w:pPr>
        <w:pStyle w:val="Ttulo1"/>
      </w:pPr>
      <w:bookmarkStart w:id="15" w:name="_Toc459891783"/>
      <w:r>
        <w:lastRenderedPageBreak/>
        <w:t>Especificação de Requisitos</w:t>
      </w:r>
      <w:bookmarkEnd w:id="15"/>
    </w:p>
    <w:p w14:paraId="10F06C3D" w14:textId="77777777" w:rsidR="0009003B" w:rsidRDefault="0009003B">
      <w:pPr>
        <w:pStyle w:val="Ttulo2"/>
      </w:pPr>
      <w:bookmarkStart w:id="16" w:name="_Toc459891784"/>
      <w:r>
        <w:t>Requisitos Funcionais</w:t>
      </w:r>
      <w:bookmarkEnd w:id="16"/>
      <w:r>
        <w:t xml:space="preserve"> </w:t>
      </w:r>
    </w:p>
    <w:p w14:paraId="10F06C3E" w14:textId="563065A9" w:rsidR="0009003B" w:rsidRPr="00DB468B" w:rsidRDefault="0009003B" w:rsidP="00194999">
      <w:pPr>
        <w:pStyle w:val="Ttulo3"/>
        <w:ind w:left="1560" w:hanging="851"/>
      </w:pPr>
      <w:bookmarkStart w:id="17" w:name="_Toc459891785"/>
      <w:r w:rsidRPr="00DB468B">
        <w:t>Req.</w:t>
      </w:r>
      <w:r w:rsidR="003C7192">
        <w:fldChar w:fldCharType="begin"/>
      </w:r>
      <w:r w:rsidR="003C7192">
        <w:instrText xml:space="preserve"> SEQ "Reqfuncionais" \*Arabic </w:instrText>
      </w:r>
      <w:r w:rsidR="003C7192">
        <w:fldChar w:fldCharType="separate"/>
      </w:r>
      <w:r w:rsidR="000B485B">
        <w:rPr>
          <w:noProof/>
        </w:rPr>
        <w:t>1</w:t>
      </w:r>
      <w:r w:rsidR="003C7192">
        <w:rPr>
          <w:noProof/>
        </w:rPr>
        <w:fldChar w:fldCharType="end"/>
      </w:r>
      <w:r w:rsidRPr="00DB468B">
        <w:t xml:space="preserve"> </w:t>
      </w:r>
      <w:r w:rsidR="00194999" w:rsidRPr="00DB468B">
        <w:t>-</w:t>
      </w:r>
      <w:r w:rsidRPr="00DB468B">
        <w:t xml:space="preserve"> </w:t>
      </w:r>
      <w:r w:rsidR="00F26381" w:rsidRPr="00DB468B">
        <w:t>Efetuar o cadastro dos clientes de acesso</w:t>
      </w:r>
      <w:bookmarkEnd w:id="17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09003B" w14:paraId="10F06C44" w14:textId="77777777" w:rsidTr="0019499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3F" w14:textId="77777777" w:rsidR="0009003B" w:rsidRPr="002040CA" w:rsidRDefault="0009003B" w:rsidP="00194999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40" w14:textId="77777777" w:rsidR="0009003B" w:rsidRPr="00194999" w:rsidRDefault="00F26381" w:rsidP="00194999">
            <w:pPr>
              <w:snapToGrid w:val="0"/>
              <w:jc w:val="both"/>
            </w:pPr>
            <w:r w:rsidRPr="00194999">
              <w:t>Cada cliente deve possuir os seguintes dados:</w:t>
            </w:r>
          </w:p>
          <w:p w14:paraId="10F06C41" w14:textId="594547F0" w:rsidR="00F26381" w:rsidRPr="00194999" w:rsidRDefault="00F26381" w:rsidP="00194999">
            <w:pPr>
              <w:snapToGrid w:val="0"/>
              <w:jc w:val="both"/>
            </w:pPr>
            <w:r w:rsidRPr="00194999">
              <w:t>- Nome</w:t>
            </w:r>
            <w:r w:rsidR="00194999">
              <w:t>;</w:t>
            </w:r>
          </w:p>
          <w:p w14:paraId="10F06C42" w14:textId="45019544" w:rsidR="00F26381" w:rsidRPr="00194999" w:rsidRDefault="00F26381" w:rsidP="00194999">
            <w:pPr>
              <w:snapToGrid w:val="0"/>
              <w:jc w:val="both"/>
            </w:pPr>
            <w:r w:rsidRPr="00194999">
              <w:t>- IP</w:t>
            </w:r>
            <w:r w:rsidR="00194999">
              <w:t>.</w:t>
            </w:r>
          </w:p>
          <w:p w14:paraId="10F06C43" w14:textId="77777777" w:rsidR="00F26381" w:rsidRPr="00194999" w:rsidRDefault="00F26381" w:rsidP="00194999">
            <w:pPr>
              <w:snapToGrid w:val="0"/>
              <w:jc w:val="both"/>
              <w:rPr>
                <w:rFonts w:ascii="Arial" w:hAnsi="Arial" w:cs="Arial"/>
                <w:b/>
              </w:rPr>
            </w:pPr>
            <w:r w:rsidRPr="00194999">
              <w:t>...</w:t>
            </w:r>
          </w:p>
        </w:tc>
      </w:tr>
      <w:tr w:rsidR="0009003B" w14:paraId="10F06C48" w14:textId="77777777" w:rsidTr="0019499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45" w14:textId="77777777" w:rsidR="0009003B" w:rsidRPr="002040CA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47" w14:textId="68C82A0B" w:rsidR="0009003B" w:rsidRPr="00194999" w:rsidRDefault="00F26381" w:rsidP="00194999">
            <w:pPr>
              <w:pStyle w:val="Legenda"/>
              <w:jc w:val="both"/>
              <w:rPr>
                <w:i w:val="0"/>
              </w:rPr>
            </w:pPr>
            <w:r w:rsidRPr="00194999">
              <w:rPr>
                <w:i w:val="0"/>
              </w:rPr>
              <w:t xml:space="preserve">O CPF deve ser validado para efetuar o cadastro do cliente. Deve somente haver o cadastro, caso todas as informações citadas </w:t>
            </w:r>
            <w:r w:rsidR="009534B2" w:rsidRPr="00194999">
              <w:rPr>
                <w:i w:val="0"/>
              </w:rPr>
              <w:t>acima</w:t>
            </w:r>
            <w:r w:rsidRPr="00194999">
              <w:rPr>
                <w:i w:val="0"/>
              </w:rPr>
              <w:t xml:space="preserve"> forem preenchidas, ou seja, não deve haver ausência de informação em nenhum campo do cadastro.</w:t>
            </w:r>
          </w:p>
        </w:tc>
      </w:tr>
      <w:tr w:rsidR="0009003B" w14:paraId="10F06C4B" w14:textId="77777777" w:rsidTr="0019499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49" w14:textId="77777777" w:rsidR="0009003B" w:rsidRPr="002040CA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4A" w14:textId="6201C7C1" w:rsidR="0009003B" w:rsidRPr="00194999" w:rsidRDefault="0009003B" w:rsidP="00194999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</w:t>
            </w:r>
            <w:r w:rsidR="00194999">
              <w:rPr>
                <w:i w:val="0"/>
                <w:color w:val="000000"/>
              </w:rPr>
              <w:t>.</w:t>
            </w:r>
          </w:p>
        </w:tc>
      </w:tr>
    </w:tbl>
    <w:p w14:paraId="10F06C4C" w14:textId="53C30F0B" w:rsidR="0009003B" w:rsidRPr="00194999" w:rsidRDefault="0009003B" w:rsidP="00A60644">
      <w:pPr>
        <w:pStyle w:val="Legenda"/>
        <w:rPr>
          <w:i w:val="0"/>
        </w:rPr>
      </w:pPr>
      <w:bookmarkStart w:id="18" w:name="_Toc459891809"/>
      <w:r w:rsidRPr="00194999">
        <w:rPr>
          <w:b/>
          <w:i w:val="0"/>
        </w:rPr>
        <w:t>Tabela 0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"Tabela" \*Arabic </w:instrText>
      </w:r>
      <w:r w:rsidR="00BC7C8D" w:rsidRPr="00194999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1</w:t>
      </w:r>
      <w:r w:rsidR="00BC7C8D" w:rsidRPr="00194999">
        <w:rPr>
          <w:b/>
          <w:i w:val="0"/>
          <w:noProof/>
        </w:rPr>
        <w:fldChar w:fldCharType="end"/>
      </w:r>
      <w:r w:rsidR="0053125E" w:rsidRPr="00194999">
        <w:rPr>
          <w:b/>
          <w:i w:val="0"/>
        </w:rPr>
        <w:t xml:space="preserve"> -</w:t>
      </w:r>
      <w:r w:rsidR="0053125E" w:rsidRPr="00194999">
        <w:rPr>
          <w:i w:val="0"/>
        </w:rPr>
        <w:t xml:space="preserve"> Requisito Req.1</w:t>
      </w:r>
      <w:r w:rsidR="00194999">
        <w:rPr>
          <w:i w:val="0"/>
        </w:rPr>
        <w:t>.</w:t>
      </w:r>
      <w:bookmarkEnd w:id="18"/>
    </w:p>
    <w:p w14:paraId="10F06C4D" w14:textId="6048F033" w:rsidR="0009003B" w:rsidRPr="00DB468B" w:rsidRDefault="0009003B" w:rsidP="00194999">
      <w:pPr>
        <w:pStyle w:val="Ttulo3"/>
        <w:ind w:left="1560" w:hanging="851"/>
      </w:pPr>
      <w:bookmarkStart w:id="19" w:name="_Toc459891786"/>
      <w:r w:rsidRPr="00DB468B">
        <w:t>Req.</w:t>
      </w:r>
      <w:r w:rsidR="003C7192">
        <w:fldChar w:fldCharType="begin"/>
      </w:r>
      <w:r w:rsidR="003C7192">
        <w:instrText xml:space="preserve"> SEQ "Reqfuncionais" \*Arabic </w:instrText>
      </w:r>
      <w:r w:rsidR="003C7192">
        <w:fldChar w:fldCharType="separate"/>
      </w:r>
      <w:r w:rsidR="000B485B">
        <w:rPr>
          <w:noProof/>
        </w:rPr>
        <w:t>2</w:t>
      </w:r>
      <w:r w:rsidR="003C7192">
        <w:rPr>
          <w:noProof/>
        </w:rPr>
        <w:fldChar w:fldCharType="end"/>
      </w:r>
      <w:r w:rsidRPr="00DB468B">
        <w:t xml:space="preserve"> </w:t>
      </w:r>
      <w:r w:rsidR="00E83E03" w:rsidRPr="00DB468B">
        <w:t>-</w:t>
      </w:r>
      <w:r w:rsidRPr="00DB468B">
        <w:t xml:space="preserve"> </w:t>
      </w:r>
      <w:r w:rsidR="00AB021E" w:rsidRPr="00DB468B">
        <w:t>Exibir o relatório de backups</w:t>
      </w:r>
      <w:bookmarkEnd w:id="19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09003B" w14:paraId="10F06C53" w14:textId="77777777" w:rsidTr="00F850B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4E" w14:textId="77777777" w:rsidR="0009003B" w:rsidRPr="002040CA" w:rsidRDefault="0009003B" w:rsidP="00194999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4F" w14:textId="77777777" w:rsidR="0009003B" w:rsidRPr="00194999" w:rsidRDefault="00AB021E" w:rsidP="00F850B9">
            <w:pPr>
              <w:snapToGrid w:val="0"/>
              <w:jc w:val="both"/>
            </w:pPr>
            <w:r w:rsidRPr="00194999">
              <w:t>O sistema deve prover meios de exibir um relatório de backups contento as seguintes informações:</w:t>
            </w:r>
          </w:p>
          <w:p w14:paraId="10F06C50" w14:textId="6C157D78" w:rsidR="00AB021E" w:rsidRPr="00194999" w:rsidRDefault="00AB021E" w:rsidP="00F850B9">
            <w:pPr>
              <w:snapToGrid w:val="0"/>
              <w:jc w:val="both"/>
            </w:pPr>
            <w:r w:rsidRPr="00194999">
              <w:t>- IP</w:t>
            </w:r>
            <w:r w:rsidR="00194999" w:rsidRPr="00194999">
              <w:t>;</w:t>
            </w:r>
          </w:p>
          <w:p w14:paraId="10F06C51" w14:textId="6575AFE1" w:rsidR="00AB021E" w:rsidRPr="00194999" w:rsidRDefault="00AB021E" w:rsidP="00F850B9">
            <w:pPr>
              <w:snapToGrid w:val="0"/>
              <w:jc w:val="both"/>
            </w:pPr>
            <w:r w:rsidRPr="00194999">
              <w:t xml:space="preserve">- Quantidade de backups desde o </w:t>
            </w:r>
            <w:r w:rsidR="00194999" w:rsidRPr="00194999">
              <w:t>início</w:t>
            </w:r>
            <w:r w:rsidRPr="00194999">
              <w:t xml:space="preserve"> do cadastro</w:t>
            </w:r>
            <w:r w:rsidR="00194999" w:rsidRPr="00194999">
              <w:t>;</w:t>
            </w:r>
          </w:p>
          <w:p w14:paraId="10F06C52" w14:textId="016C5099" w:rsidR="00AB021E" w:rsidRPr="00194999" w:rsidRDefault="00AB021E" w:rsidP="00F850B9">
            <w:pPr>
              <w:snapToGrid w:val="0"/>
              <w:jc w:val="both"/>
            </w:pPr>
            <w:r w:rsidRPr="00194999">
              <w:t xml:space="preserve">- Data do </w:t>
            </w:r>
            <w:r w:rsidR="00194999" w:rsidRPr="00194999">
              <w:t>último</w:t>
            </w:r>
            <w:r w:rsidRPr="00194999">
              <w:t xml:space="preserve"> backup.</w:t>
            </w:r>
          </w:p>
        </w:tc>
      </w:tr>
      <w:tr w:rsidR="0009003B" w14:paraId="10F06C56" w14:textId="77777777" w:rsidTr="00F850B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54" w14:textId="77777777" w:rsidR="0009003B" w:rsidRPr="002040CA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55" w14:textId="77777777" w:rsidR="0009003B" w:rsidRPr="00194999" w:rsidRDefault="00AB021E" w:rsidP="00F850B9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 w:rsidRPr="00194999">
              <w:rPr>
                <w:i w:val="0"/>
                <w:color w:val="000000"/>
              </w:rPr>
              <w:t>O relatório será exibido somente para os usuários cadastrados no sistema.</w:t>
            </w:r>
          </w:p>
        </w:tc>
      </w:tr>
      <w:tr w:rsidR="0009003B" w14:paraId="10F06C59" w14:textId="77777777" w:rsidTr="00F850B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57" w14:textId="77777777" w:rsidR="0009003B" w:rsidRPr="002040CA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58" w14:textId="6FC0A16F" w:rsidR="0009003B" w:rsidRPr="00194999" w:rsidRDefault="0009003B" w:rsidP="00F850B9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</w:t>
            </w:r>
            <w:r w:rsidR="00194999" w:rsidRPr="00194999">
              <w:rPr>
                <w:i w:val="0"/>
                <w:color w:val="000000"/>
              </w:rPr>
              <w:t>.</w:t>
            </w:r>
          </w:p>
        </w:tc>
      </w:tr>
    </w:tbl>
    <w:p w14:paraId="10F06C5A" w14:textId="56097BC3" w:rsidR="0009003B" w:rsidRPr="00194999" w:rsidRDefault="0009003B" w:rsidP="00A60644">
      <w:pPr>
        <w:pStyle w:val="Legenda"/>
        <w:rPr>
          <w:i w:val="0"/>
        </w:rPr>
      </w:pPr>
      <w:bookmarkStart w:id="20" w:name="_Toc459891810"/>
      <w:r w:rsidRPr="00194999">
        <w:rPr>
          <w:b/>
          <w:i w:val="0"/>
        </w:rPr>
        <w:t>Tabela 0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"Tabela" \*Arabic </w:instrText>
      </w:r>
      <w:r w:rsidR="00BC7C8D" w:rsidRPr="00194999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2</w:t>
      </w:r>
      <w:r w:rsidR="00BC7C8D"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Requisito Req.</w:t>
      </w:r>
      <w:r w:rsidR="0053125E" w:rsidRPr="00194999">
        <w:rPr>
          <w:i w:val="0"/>
        </w:rPr>
        <w:t>2</w:t>
      </w:r>
      <w:r w:rsidR="00194999">
        <w:rPr>
          <w:i w:val="0"/>
        </w:rPr>
        <w:t>.</w:t>
      </w:r>
      <w:bookmarkEnd w:id="20"/>
    </w:p>
    <w:p w14:paraId="57E7D4AE" w14:textId="73D70341" w:rsidR="009F697A" w:rsidRDefault="009F697A">
      <w:pPr>
        <w:pStyle w:val="Ttulo2"/>
        <w:pageBreakBefore/>
      </w:pPr>
      <w:bookmarkStart w:id="21" w:name="_Toc459891787"/>
      <w:r>
        <w:lastRenderedPageBreak/>
        <w:t>Diagrama de Casos de Uso</w:t>
      </w:r>
      <w:bookmarkEnd w:id="21"/>
    </w:p>
    <w:p w14:paraId="7E838A95" w14:textId="77777777" w:rsidR="009B64DB" w:rsidRDefault="009B64DB" w:rsidP="009B64DB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708E508F" wp14:editId="5CCC5D34">
            <wp:extent cx="5933626" cy="5503653"/>
            <wp:effectExtent l="0" t="0" r="0" b="190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980" cy="5507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1E33A" w14:textId="6911CC14" w:rsidR="009B64DB" w:rsidRPr="00194999" w:rsidRDefault="009B64DB" w:rsidP="009B64DB">
      <w:pPr>
        <w:pStyle w:val="Legenda"/>
        <w:rPr>
          <w:i w:val="0"/>
        </w:rPr>
      </w:pPr>
      <w:bookmarkStart w:id="22" w:name="_Toc472106231"/>
      <w:r w:rsidRPr="00194999">
        <w:rPr>
          <w:b/>
          <w:i w:val="0"/>
        </w:rPr>
        <w:t xml:space="preserve">Figura 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Figura \* ARABIC </w:instrText>
      </w:r>
      <w:r w:rsidR="00BC7C8D" w:rsidRPr="00194999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4</w:t>
      </w:r>
      <w:r w:rsidR="00BC7C8D"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</w:t>
      </w:r>
      <w:r w:rsidR="00F72BC2" w:rsidRPr="00194999">
        <w:rPr>
          <w:b/>
          <w:i w:val="0"/>
        </w:rPr>
        <w:t>-</w:t>
      </w:r>
      <w:r w:rsidRPr="00194999">
        <w:rPr>
          <w:i w:val="0"/>
        </w:rPr>
        <w:t xml:space="preserve"> Diagrama de </w:t>
      </w:r>
      <w:r w:rsidR="00145513" w:rsidRPr="00194999">
        <w:rPr>
          <w:i w:val="0"/>
        </w:rPr>
        <w:t>c</w:t>
      </w:r>
      <w:r w:rsidRPr="00194999">
        <w:rPr>
          <w:i w:val="0"/>
        </w:rPr>
        <w:t xml:space="preserve">asos de </w:t>
      </w:r>
      <w:r w:rsidR="00145513" w:rsidRPr="00194999">
        <w:rPr>
          <w:i w:val="0"/>
        </w:rPr>
        <w:t>u</w:t>
      </w:r>
      <w:r w:rsidRPr="00194999">
        <w:rPr>
          <w:i w:val="0"/>
        </w:rPr>
        <w:t>so</w:t>
      </w:r>
      <w:r w:rsidR="00194999" w:rsidRPr="00194999">
        <w:rPr>
          <w:i w:val="0"/>
        </w:rPr>
        <w:t>.</w:t>
      </w:r>
      <w:bookmarkEnd w:id="22"/>
    </w:p>
    <w:p w14:paraId="37E65C4A" w14:textId="77777777" w:rsidR="00B674EB" w:rsidRDefault="00B674EB" w:rsidP="00B674EB">
      <w:pPr>
        <w:pStyle w:val="Ttulo3"/>
      </w:pPr>
      <w:bookmarkStart w:id="23" w:name="_Toc364852096"/>
      <w:bookmarkStart w:id="24" w:name="_Toc459891788"/>
      <w:r>
        <w:t>Descrição dos Atores</w:t>
      </w:r>
      <w:bookmarkEnd w:id="23"/>
      <w:bookmarkEnd w:id="24"/>
    </w:p>
    <w:p w14:paraId="1B6F5143" w14:textId="3D5EE537" w:rsidR="00B674EB" w:rsidRPr="000301BB" w:rsidRDefault="00B674EB" w:rsidP="00B674EB">
      <w:pPr>
        <w:ind w:left="708"/>
        <w:rPr>
          <w:b/>
        </w:rPr>
      </w:pPr>
      <w:r w:rsidRPr="000301BB">
        <w:rPr>
          <w:b/>
        </w:rPr>
        <w:t xml:space="preserve">A1 </w:t>
      </w:r>
      <w:r w:rsidR="00194999">
        <w:rPr>
          <w:b/>
        </w:rPr>
        <w:t>-</w:t>
      </w:r>
      <w:r w:rsidRPr="000301BB">
        <w:rPr>
          <w:b/>
        </w:rPr>
        <w:t xml:space="preserve"> Administrador</w:t>
      </w:r>
    </w:p>
    <w:p w14:paraId="188D2AAB" w14:textId="5C375A9D" w:rsidR="00B674EB" w:rsidRPr="00A46370" w:rsidRDefault="00B674EB" w:rsidP="0058008A">
      <w:pPr>
        <w:ind w:left="708" w:firstLine="708"/>
      </w:pPr>
      <w:r>
        <w:t xml:space="preserve">O Administrador tem acesso à </w:t>
      </w:r>
      <w:r w:rsidR="00194999">
        <w:t>as funcionalidades</w:t>
      </w:r>
      <w:r>
        <w:t xml:space="preserve"> de Manter Viagens, Reservar Viagem, Manter Clientes, Manter Funcionários.</w:t>
      </w:r>
    </w:p>
    <w:p w14:paraId="7AAAA5DA" w14:textId="77777777" w:rsidR="00B674EB" w:rsidRDefault="00B674EB" w:rsidP="00B674EB"/>
    <w:p w14:paraId="7FA9A430" w14:textId="77777777" w:rsidR="00B674EB" w:rsidRDefault="00B674EB" w:rsidP="00B674EB">
      <w:pPr>
        <w:pStyle w:val="Ttulo3"/>
      </w:pPr>
      <w:bookmarkStart w:id="25" w:name="_Toc364852097"/>
      <w:bookmarkStart w:id="26" w:name="_Toc459891789"/>
      <w:r>
        <w:t>Descrição dos Casos de Uso</w:t>
      </w:r>
      <w:bookmarkEnd w:id="25"/>
      <w:bookmarkEnd w:id="26"/>
    </w:p>
    <w:p w14:paraId="2A0CB95A" w14:textId="7D72C361" w:rsidR="00B674EB" w:rsidRPr="000301BB" w:rsidRDefault="00B674EB" w:rsidP="00B674EB">
      <w:pPr>
        <w:ind w:left="708"/>
        <w:rPr>
          <w:b/>
        </w:rPr>
      </w:pPr>
      <w:r w:rsidRPr="000301BB">
        <w:rPr>
          <w:b/>
        </w:rPr>
        <w:t xml:space="preserve">CaU1 </w:t>
      </w:r>
      <w:r w:rsidR="00194999">
        <w:rPr>
          <w:b/>
        </w:rPr>
        <w:t>-</w:t>
      </w:r>
      <w:r w:rsidRPr="000301BB">
        <w:rPr>
          <w:b/>
        </w:rPr>
        <w:t xml:space="preserve"> Manter Clientes</w:t>
      </w:r>
    </w:p>
    <w:p w14:paraId="452F8B89" w14:textId="2A3BFB40" w:rsidR="00B674EB" w:rsidRPr="003A2B7A" w:rsidRDefault="00B674EB" w:rsidP="0058008A">
      <w:pPr>
        <w:ind w:left="708" w:firstLine="708"/>
      </w:pPr>
      <w:r>
        <w:t xml:space="preserve">Este caso de uso tem como objetivo manipular os dados dos clientes no banco de dados. Ela é composta pelas funcionalidades de cadastrar, listar, editar e excluir clientes. Somente o Administrador tem acesso </w:t>
      </w:r>
      <w:r w:rsidR="00194999">
        <w:t>a</w:t>
      </w:r>
      <w:r>
        <w:t xml:space="preserve"> este caso de uso</w:t>
      </w:r>
      <w:r w:rsidR="00194999">
        <w:t>.</w:t>
      </w:r>
    </w:p>
    <w:p w14:paraId="1AA4D1F9" w14:textId="50AA4DF4" w:rsidR="009F697A" w:rsidRDefault="009F697A">
      <w:pPr>
        <w:pStyle w:val="Ttulo2"/>
        <w:pageBreakBefore/>
      </w:pPr>
      <w:bookmarkStart w:id="27" w:name="_Toc459891790"/>
      <w:r>
        <w:lastRenderedPageBreak/>
        <w:t>Fluxos de Eventos de Casos de Uso</w:t>
      </w:r>
      <w:bookmarkEnd w:id="27"/>
    </w:p>
    <w:p w14:paraId="17CDA67E" w14:textId="523035E7" w:rsidR="003A2D40" w:rsidRDefault="003A2D40" w:rsidP="003A2D40">
      <w:pPr>
        <w:pStyle w:val="Ttulo3"/>
        <w:tabs>
          <w:tab w:val="clear" w:pos="1430"/>
          <w:tab w:val="num" w:pos="1146"/>
        </w:tabs>
        <w:ind w:left="426"/>
      </w:pPr>
      <w:bookmarkStart w:id="28" w:name="_Toc422919006"/>
      <w:bookmarkStart w:id="29" w:name="_Toc430302454"/>
      <w:bookmarkStart w:id="30" w:name="_Toc459891791"/>
      <w:proofErr w:type="spellStart"/>
      <w:r w:rsidRPr="025696AF">
        <w:t>Login</w:t>
      </w:r>
      <w:bookmarkEnd w:id="28"/>
      <w:bookmarkEnd w:id="29"/>
      <w:proofErr w:type="spellEnd"/>
      <w:r>
        <w:t xml:space="preserve"> do Administrador</w:t>
      </w:r>
      <w:bookmarkEnd w:id="30"/>
    </w:p>
    <w:p w14:paraId="4778FAC7" w14:textId="77777777" w:rsidR="003A2D40" w:rsidRPr="00832967" w:rsidRDefault="003A2D40" w:rsidP="003A2D40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3A2D40" w:rsidRPr="00E3770A" w14:paraId="066E0B86" w14:textId="77777777" w:rsidTr="00F93EB5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07397751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42A31BCB" w14:textId="7A13759C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 xml:space="preserve">do </w:t>
            </w:r>
            <w:r w:rsidRPr="00E3770A"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>.</w:t>
            </w:r>
          </w:p>
        </w:tc>
      </w:tr>
      <w:tr w:rsidR="003A2D40" w:rsidRPr="00E3770A" w14:paraId="66F8E9FE" w14:textId="77777777" w:rsidTr="00F93EB5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6BCBFD0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21767E0" w14:textId="654097FB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Responsável</w:t>
            </w:r>
            <w:r>
              <w:rPr>
                <w:rStyle w:val="normaltextrun"/>
              </w:rPr>
              <w:t xml:space="preserve"> pelo</w:t>
            </w:r>
            <w:r w:rsidRPr="00E3770A">
              <w:rPr>
                <w:rStyle w:val="normaltextrun"/>
              </w:rPr>
              <w:t xml:space="preserve"> </w:t>
            </w:r>
            <w:proofErr w:type="spellStart"/>
            <w:r>
              <w:rPr>
                <w:rStyle w:val="normaltextrun"/>
              </w:rPr>
              <w:t>Login</w:t>
            </w:r>
            <w:proofErr w:type="spellEnd"/>
            <w:r>
              <w:rPr>
                <w:rStyle w:val="normaltextrun"/>
              </w:rPr>
              <w:t xml:space="preserve"> no software</w:t>
            </w:r>
            <w:r w:rsidRPr="00E3770A">
              <w:rPr>
                <w:rStyle w:val="normaltextrun"/>
              </w:rPr>
              <w:t>.</w:t>
            </w:r>
          </w:p>
        </w:tc>
      </w:tr>
      <w:tr w:rsidR="003A2D40" w:rsidRPr="00E3770A" w14:paraId="4A6C1848" w14:textId="77777777" w:rsidTr="00F93EB5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7635AB82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04018C32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="003A2D40" w:rsidRPr="00E3770A" w14:paraId="77721C98" w14:textId="77777777" w:rsidTr="003A2D40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2FEC4BE3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728131E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3A2D40" w:rsidRPr="00E3770A" w14:paraId="472F1324" w14:textId="77777777" w:rsidTr="003A2D40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6FBFE3FC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2F9A22A0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="003A2D40" w:rsidRPr="00E3770A" w14:paraId="6FDEF0E8" w14:textId="77777777" w:rsidTr="003A2D40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73FE1CB3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769FE9F2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certo.</w:t>
            </w:r>
          </w:p>
        </w:tc>
      </w:tr>
      <w:tr w:rsidR="003A2D40" w:rsidRPr="00E3770A" w14:paraId="7CAB1808" w14:textId="77777777" w:rsidTr="003A2D40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56CCE832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0DF4A002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errado.</w:t>
            </w:r>
          </w:p>
        </w:tc>
      </w:tr>
      <w:tr w:rsidR="003A2D40" w:rsidRPr="00E3770A" w14:paraId="0A0E3663" w14:textId="77777777" w:rsidTr="00F93EB5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AC5EAA9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5C823B2" w14:textId="3D6C54C5" w:rsidR="003A2D40" w:rsidRPr="00E3770A" w:rsidRDefault="001436B3" w:rsidP="001436B3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 xml:space="preserve">Administrador </w:t>
            </w:r>
            <w:r w:rsidR="003A2D40" w:rsidRPr="00E3770A">
              <w:rPr>
                <w:rStyle w:val="normaltextrun"/>
              </w:rPr>
              <w:t xml:space="preserve">e </w:t>
            </w:r>
            <w:r w:rsidR="003A2D40" w:rsidRPr="00E3770A">
              <w:rPr>
                <w:b/>
              </w:rPr>
              <w:t>Banco de Dados</w:t>
            </w:r>
            <w:r w:rsidR="003A2D40" w:rsidRPr="00E3770A">
              <w:rPr>
                <w:rStyle w:val="normaltextrun"/>
              </w:rPr>
              <w:t>.</w:t>
            </w:r>
          </w:p>
        </w:tc>
      </w:tr>
      <w:tr w:rsidR="003A2D40" w:rsidRPr="00E3770A" w14:paraId="3A88C88C" w14:textId="77777777" w:rsidTr="003A2D4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5E493BD2" w14:textId="77777777" w:rsidR="003A2D40" w:rsidRPr="00E3770A" w:rsidRDefault="003A2D40" w:rsidP="00AD6438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3A2D40" w:rsidRPr="00E3770A" w14:paraId="5270CD51" w14:textId="77777777" w:rsidTr="003A2D4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14:paraId="2C8273DC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14:paraId="23A37FF6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3A2D40" w:rsidRPr="00E3770A" w14:paraId="3B4403C3" w14:textId="77777777" w:rsidTr="000A4141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4C818B2B" w14:textId="5FAEDBB9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 w:rsidRPr="00E3770A">
              <w:rPr>
                <w:b/>
              </w:rPr>
              <w:t xml:space="preserve">Administrador </w:t>
            </w:r>
            <w:r w:rsidRPr="00E3770A">
              <w:rPr>
                <w:rStyle w:val="eop"/>
              </w:rPr>
              <w:t xml:space="preserve">deseja fazer o </w:t>
            </w:r>
            <w:proofErr w:type="spellStart"/>
            <w:r w:rsidRPr="00E3770A">
              <w:rPr>
                <w:rStyle w:val="eop"/>
              </w:rPr>
              <w:t>Login</w:t>
            </w:r>
            <w:proofErr w:type="spellEnd"/>
            <w:r w:rsidRPr="00E3770A"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14:paraId="20C4DC4C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sistema solicita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="003A2D40" w:rsidRPr="00E3770A" w14:paraId="51BB4CDB" w14:textId="77777777" w:rsidTr="003A2D40">
        <w:trPr>
          <w:trHeight w:val="420"/>
          <w:jc w:val="center"/>
        </w:trPr>
        <w:tc>
          <w:tcPr>
            <w:tcW w:w="4405" w:type="dxa"/>
            <w:gridSpan w:val="2"/>
            <w:vMerge w:val="restart"/>
            <w:vAlign w:val="center"/>
            <w:hideMark/>
          </w:tcPr>
          <w:p w14:paraId="3B511380" w14:textId="5793E46C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3 - O </w:t>
            </w:r>
            <w:r w:rsidRPr="00E3770A">
              <w:rPr>
                <w:b/>
              </w:rPr>
              <w:t xml:space="preserve">Administrador </w:t>
            </w:r>
            <w:r w:rsidRPr="00E3770A">
              <w:rPr>
                <w:rStyle w:val="eop"/>
              </w:rPr>
              <w:t xml:space="preserve">digita o </w:t>
            </w:r>
            <w:proofErr w:type="spellStart"/>
            <w:r w:rsidRPr="00E3770A">
              <w:rPr>
                <w:rStyle w:val="eop"/>
              </w:rPr>
              <w:t>Login</w:t>
            </w:r>
            <w:proofErr w:type="spellEnd"/>
            <w:r w:rsidRPr="00E3770A"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14:paraId="3065F02A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4 - O sistema verifica o </w:t>
            </w:r>
            <w:proofErr w:type="spellStart"/>
            <w:r w:rsidRPr="00E3770A">
              <w:rPr>
                <w:rStyle w:val="normaltextrun"/>
              </w:rPr>
              <w:t>Login</w:t>
            </w:r>
            <w:proofErr w:type="spellEnd"/>
            <w:r w:rsidRPr="00E3770A">
              <w:rPr>
                <w:rStyle w:val="normaltextrun"/>
              </w:rPr>
              <w:t>.</w:t>
            </w:r>
          </w:p>
        </w:tc>
      </w:tr>
      <w:tr w:rsidR="003A2D40" w:rsidRPr="00E3770A" w14:paraId="2E21F6C9" w14:textId="77777777" w:rsidTr="003A2D40">
        <w:trPr>
          <w:trHeight w:val="420"/>
          <w:jc w:val="center"/>
        </w:trPr>
        <w:tc>
          <w:tcPr>
            <w:tcW w:w="4405" w:type="dxa"/>
            <w:gridSpan w:val="2"/>
            <w:vMerge/>
            <w:vAlign w:val="center"/>
          </w:tcPr>
          <w:p w14:paraId="19803FFB" w14:textId="77777777" w:rsidR="003A2D40" w:rsidRPr="00E3770A" w:rsidRDefault="003A2D40" w:rsidP="003A2D40">
            <w:pPr>
              <w:pStyle w:val="paragraph"/>
              <w:numPr>
                <w:ilvl w:val="0"/>
                <w:numId w:val="10"/>
              </w:numPr>
              <w:spacing w:before="0" w:after="0"/>
              <w:ind w:left="0" w:firstLine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14:paraId="68235287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5 - Se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>
              <w:rPr>
                <w:rStyle w:val="normaltextrun"/>
              </w:rPr>
              <w:t>estiver certo</w:t>
            </w:r>
            <w:r w:rsidRPr="00E3770A">
              <w:rPr>
                <w:rStyle w:val="normaltextrun"/>
              </w:rPr>
              <w:t>, entra no software.</w:t>
            </w:r>
          </w:p>
        </w:tc>
      </w:tr>
      <w:tr w:rsidR="003A2D40" w:rsidRPr="00E3770A" w14:paraId="2E555971" w14:textId="77777777" w:rsidTr="003A2D4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68054C84" w14:textId="77777777" w:rsidR="003A2D40" w:rsidRPr="00E3770A" w:rsidRDefault="003A2D40" w:rsidP="00AD6438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3A2D40" w:rsidRPr="00E3770A" w14:paraId="096EA364" w14:textId="77777777" w:rsidTr="003A2D4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14:paraId="1B5516B3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14:paraId="2A5491EB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3A2D40" w:rsidRPr="00E3770A" w14:paraId="3BBAFA24" w14:textId="77777777" w:rsidTr="003A2D40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747EDD96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1 - Sistema apresenta mensagem que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está errado.</w:t>
            </w:r>
          </w:p>
        </w:tc>
        <w:tc>
          <w:tcPr>
            <w:tcW w:w="4999" w:type="dxa"/>
            <w:vMerge w:val="restart"/>
            <w:vAlign w:val="center"/>
            <w:hideMark/>
          </w:tcPr>
          <w:p w14:paraId="4207AE6A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3 - Usuário deseja tentar novamente.</w:t>
            </w:r>
          </w:p>
        </w:tc>
      </w:tr>
      <w:tr w:rsidR="003A2D40" w:rsidRPr="00E3770A" w14:paraId="5085146D" w14:textId="77777777" w:rsidTr="003A2D4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0F1B048F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2 - Sistema pergunta se deseja efetuar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novamente ou cancelar.</w:t>
            </w:r>
          </w:p>
        </w:tc>
        <w:tc>
          <w:tcPr>
            <w:tcW w:w="4999" w:type="dxa"/>
            <w:vMerge/>
            <w:vAlign w:val="center"/>
          </w:tcPr>
          <w:p w14:paraId="1A8A8E62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</w:p>
        </w:tc>
      </w:tr>
      <w:tr w:rsidR="003A2D40" w:rsidRPr="00E3770A" w14:paraId="3AA81300" w14:textId="77777777" w:rsidTr="003A2D4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1C6D76BC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4 - Sistema solicita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  <w:tc>
          <w:tcPr>
            <w:tcW w:w="4999" w:type="dxa"/>
            <w:vMerge w:val="restart"/>
            <w:vAlign w:val="center"/>
          </w:tcPr>
          <w:p w14:paraId="2E70DBAC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5 - Usuário solicita cancelar operação.</w:t>
            </w:r>
          </w:p>
        </w:tc>
      </w:tr>
      <w:tr w:rsidR="003A2D40" w:rsidRPr="00E3770A" w14:paraId="67299393" w14:textId="77777777" w:rsidTr="003A2D4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5CEDC5B5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  <w:vMerge/>
          </w:tcPr>
          <w:p w14:paraId="28C6A15F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</w:p>
        </w:tc>
      </w:tr>
    </w:tbl>
    <w:p w14:paraId="043BEE37" w14:textId="743B43ED" w:rsidR="003A2D40" w:rsidRPr="003A2D40" w:rsidRDefault="003A2D40" w:rsidP="003A2D40">
      <w:pPr>
        <w:pStyle w:val="Legenda"/>
        <w:keepNext/>
        <w:rPr>
          <w:b/>
          <w:i w:val="0"/>
        </w:rPr>
      </w:pPr>
      <w:bookmarkStart w:id="31" w:name="_Toc422919056"/>
      <w:r w:rsidRPr="003A2D40">
        <w:rPr>
          <w:b/>
          <w:i w:val="0"/>
        </w:rPr>
        <w:t xml:space="preserve">Tabela </w:t>
      </w:r>
      <w:r w:rsidR="00AD6438">
        <w:rPr>
          <w:b/>
          <w:i w:val="0"/>
        </w:rPr>
        <w:t>3</w:t>
      </w:r>
      <w:r w:rsidRPr="003A2D40">
        <w:rPr>
          <w:b/>
          <w:i w:val="0"/>
        </w:rPr>
        <w:t xml:space="preserve"> -</w:t>
      </w:r>
      <w:r w:rsidRPr="003A2D40">
        <w:rPr>
          <w:i w:val="0"/>
        </w:rPr>
        <w:t xml:space="preserve"> Fluxo de evento principal &lt; </w:t>
      </w:r>
      <w:proofErr w:type="spellStart"/>
      <w:r w:rsidRPr="003A2D40">
        <w:rPr>
          <w:i w:val="0"/>
        </w:rPr>
        <w:t>Login</w:t>
      </w:r>
      <w:proofErr w:type="spellEnd"/>
      <w:r w:rsidRPr="003A2D40">
        <w:rPr>
          <w:i w:val="0"/>
        </w:rPr>
        <w:t xml:space="preserve"> do Administrador &gt;</w:t>
      </w:r>
      <w:bookmarkEnd w:id="31"/>
      <w:r w:rsidRPr="003A2D40">
        <w:rPr>
          <w:i w:val="0"/>
        </w:rPr>
        <w:t>.</w:t>
      </w:r>
    </w:p>
    <w:p w14:paraId="6B912F52" w14:textId="77777777" w:rsidR="009B64DB" w:rsidRDefault="009B64DB" w:rsidP="009B64DB">
      <w:pPr>
        <w:jc w:val="center"/>
      </w:pPr>
    </w:p>
    <w:p w14:paraId="10F06C5B" w14:textId="77777777" w:rsidR="0009003B" w:rsidRDefault="0009003B">
      <w:pPr>
        <w:pStyle w:val="Ttulo2"/>
        <w:pageBreakBefore/>
      </w:pPr>
      <w:bookmarkStart w:id="32" w:name="_Toc459891792"/>
      <w:r>
        <w:lastRenderedPageBreak/>
        <w:t>Requisitos Não-Funcionais</w:t>
      </w:r>
      <w:bookmarkEnd w:id="32"/>
    </w:p>
    <w:p w14:paraId="10F06C5C" w14:textId="557D0FE5" w:rsidR="0009003B" w:rsidRDefault="0009003B">
      <w:pPr>
        <w:pStyle w:val="Ttulo3"/>
      </w:pPr>
      <w:bookmarkStart w:id="33" w:name="_Toc459891793"/>
      <w:r>
        <w:t>Req.</w:t>
      </w:r>
      <w:r w:rsidR="006263C9">
        <w:t>9</w:t>
      </w:r>
      <w:r w:rsidR="003C7192">
        <w:fldChar w:fldCharType="begin"/>
      </w:r>
      <w:r w:rsidR="003C7192">
        <w:instrText xml:space="preserve"> SEQ "Reqnaofuncionais" \*Arabic </w:instrText>
      </w:r>
      <w:r w:rsidR="003C7192">
        <w:fldChar w:fldCharType="separate"/>
      </w:r>
      <w:r w:rsidR="000B485B">
        <w:rPr>
          <w:noProof/>
        </w:rPr>
        <w:t>1</w:t>
      </w:r>
      <w:r w:rsidR="003C7192">
        <w:rPr>
          <w:noProof/>
        </w:rPr>
        <w:fldChar w:fldCharType="end"/>
      </w:r>
      <w:r>
        <w:t xml:space="preserve"> </w:t>
      </w:r>
      <w:r w:rsidR="00F548AD">
        <w:t>-</w:t>
      </w:r>
      <w:r>
        <w:t xml:space="preserve"> Utilizar </w:t>
      </w:r>
      <w:r w:rsidR="006B55E0">
        <w:t>Windows</w:t>
      </w:r>
      <w:r>
        <w:t xml:space="preserve"> como sistema operacional</w:t>
      </w:r>
      <w:bookmarkEnd w:id="33"/>
    </w:p>
    <w:p w14:paraId="10F06C5D" w14:textId="77777777" w:rsidR="0009003B" w:rsidRDefault="0009003B" w:rsidP="00F548AD">
      <w:pPr>
        <w:ind w:left="708" w:firstLine="708"/>
      </w:pPr>
      <w:r>
        <w:t xml:space="preserve">Será utilizada uma distribuição </w:t>
      </w:r>
      <w:r w:rsidR="006B55E0">
        <w:t>Windows</w:t>
      </w:r>
      <w:r>
        <w:t xml:space="preserve"> </w:t>
      </w:r>
      <w:r w:rsidR="009407CC">
        <w:t>...</w:t>
      </w:r>
    </w:p>
    <w:p w14:paraId="10F06C5E" w14:textId="77777777" w:rsidR="0009003B" w:rsidRDefault="0009003B" w:rsidP="007464A8">
      <w:pPr>
        <w:jc w:val="center"/>
      </w:pPr>
    </w:p>
    <w:p w14:paraId="10F06C5F" w14:textId="77777777" w:rsidR="0009003B" w:rsidRDefault="0009003B">
      <w:pPr>
        <w:pStyle w:val="Ttulo3"/>
      </w:pPr>
      <w:bookmarkStart w:id="34" w:name="8.3_______________Performance_Requiremen"/>
      <w:bookmarkStart w:id="35" w:name="_Toc459891794"/>
      <w:r>
        <w:t>Requisitos de Desempenho</w:t>
      </w:r>
      <w:bookmarkEnd w:id="34"/>
      <w:bookmarkEnd w:id="35"/>
    </w:p>
    <w:p w14:paraId="10F06C60" w14:textId="665F2271" w:rsidR="0009003B" w:rsidRDefault="00554CA4" w:rsidP="00F548AD">
      <w:pPr>
        <w:pStyle w:val="Ttulo4"/>
        <w:tabs>
          <w:tab w:val="clear" w:pos="0"/>
          <w:tab w:val="num" w:pos="2268"/>
        </w:tabs>
        <w:ind w:firstLine="1418"/>
      </w:pPr>
      <w:bookmarkStart w:id="36" w:name="_Toc459891795"/>
      <w:r>
        <w:t>Req.9</w:t>
      </w:r>
      <w:r w:rsidR="003C7192">
        <w:fldChar w:fldCharType="begin"/>
      </w:r>
      <w:r w:rsidR="003C7192">
        <w:instrText xml:space="preserve"> SEQ "Reqnaofuncionais" \*Arabic </w:instrText>
      </w:r>
      <w:r w:rsidR="003C7192">
        <w:fldChar w:fldCharType="separate"/>
      </w:r>
      <w:r w:rsidR="000B485B">
        <w:rPr>
          <w:noProof/>
        </w:rPr>
        <w:t>2</w:t>
      </w:r>
      <w:r w:rsidR="003C7192">
        <w:rPr>
          <w:noProof/>
        </w:rPr>
        <w:fldChar w:fldCharType="end"/>
      </w:r>
      <w:r w:rsidR="0009003B">
        <w:t xml:space="preserve"> </w:t>
      </w:r>
      <w:r w:rsidR="00F548AD">
        <w:t>-</w:t>
      </w:r>
      <w:r w:rsidR="0009003B">
        <w:t xml:space="preserve"> O tempo </w:t>
      </w:r>
      <w:r>
        <w:t>da geração de relatório não deve exceder 1 segundo.</w:t>
      </w:r>
      <w:bookmarkEnd w:id="36"/>
    </w:p>
    <w:p w14:paraId="10F06C61" w14:textId="4077052E" w:rsidR="0009003B" w:rsidRDefault="00F548AD" w:rsidP="00F548AD">
      <w:pPr>
        <w:tabs>
          <w:tab w:val="num" w:pos="2268"/>
        </w:tabs>
        <w:ind w:left="1418"/>
      </w:pPr>
      <w:r>
        <w:tab/>
      </w:r>
      <w:r w:rsidR="0009003B">
        <w:t>Este requisito deve ser validado somen</w:t>
      </w:r>
      <w:r w:rsidR="00554CA4">
        <w:t>te se o sistema estiver ocioso e possua um número de registro menor que um milhão de clientes.</w:t>
      </w:r>
    </w:p>
    <w:p w14:paraId="10F06C62" w14:textId="77777777" w:rsidR="0009003B" w:rsidRDefault="0009003B"/>
    <w:p w14:paraId="68B315E9" w14:textId="070FC348" w:rsidR="009F697A" w:rsidRDefault="009F697A" w:rsidP="009F697A">
      <w:pPr>
        <w:pStyle w:val="Ttulo1"/>
      </w:pPr>
      <w:bookmarkStart w:id="37" w:name="_Toc459891796"/>
      <w:r>
        <w:lastRenderedPageBreak/>
        <w:t>Projeto de Dados</w:t>
      </w:r>
      <w:bookmarkEnd w:id="37"/>
      <w:r w:rsidR="007821A6">
        <w:t xml:space="preserve"> </w:t>
      </w:r>
    </w:p>
    <w:p w14:paraId="62FA51B1" w14:textId="233D04A3" w:rsidR="009F697A" w:rsidRPr="009F697A" w:rsidRDefault="009F697A" w:rsidP="009F697A">
      <w:pPr>
        <w:pStyle w:val="Ttulo2"/>
      </w:pPr>
      <w:bookmarkStart w:id="38" w:name="_Toc459891797"/>
      <w:r>
        <w:t>Modelo Entidade-Relacionamento</w:t>
      </w:r>
      <w:bookmarkEnd w:id="38"/>
    </w:p>
    <w:p w14:paraId="395C887A" w14:textId="77777777" w:rsidR="009F697A" w:rsidRPr="00DD4D68" w:rsidRDefault="009F697A" w:rsidP="009F697A"/>
    <w:p w14:paraId="2DEC7B53" w14:textId="77777777" w:rsidR="009F697A" w:rsidRDefault="009F697A" w:rsidP="009F697A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1DAE65B7" wp14:editId="4680EE41">
            <wp:extent cx="5969635" cy="396811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396811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3F22C" w14:textId="228287BC" w:rsidR="009F697A" w:rsidRPr="00E3544C" w:rsidRDefault="009F697A" w:rsidP="009F697A">
      <w:pPr>
        <w:pStyle w:val="Legenda"/>
        <w:rPr>
          <w:i w:val="0"/>
        </w:rPr>
      </w:pPr>
      <w:bookmarkStart w:id="39" w:name="_Toc472106232"/>
      <w:r w:rsidRPr="00E3544C">
        <w:rPr>
          <w:b/>
          <w:i w:val="0"/>
        </w:rPr>
        <w:t xml:space="preserve">Figura </w:t>
      </w:r>
      <w:r w:rsidR="00BC7C8D" w:rsidRPr="00E3544C">
        <w:rPr>
          <w:b/>
          <w:i w:val="0"/>
        </w:rPr>
        <w:fldChar w:fldCharType="begin"/>
      </w:r>
      <w:r w:rsidR="00BC7C8D" w:rsidRPr="00E3544C">
        <w:rPr>
          <w:b/>
          <w:i w:val="0"/>
        </w:rPr>
        <w:instrText xml:space="preserve"> SEQ Figura \* ARABIC </w:instrText>
      </w:r>
      <w:r w:rsidR="00BC7C8D" w:rsidRPr="00E3544C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5</w:t>
      </w:r>
      <w:r w:rsidR="00BC7C8D" w:rsidRPr="00E3544C">
        <w:rPr>
          <w:b/>
          <w:i w:val="0"/>
          <w:noProof/>
        </w:rPr>
        <w:fldChar w:fldCharType="end"/>
      </w:r>
      <w:r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Pr="00E3544C">
        <w:rPr>
          <w:i w:val="0"/>
        </w:rPr>
        <w:t xml:space="preserve"> Modelo Entidade-Relacionamento</w:t>
      </w:r>
      <w:r w:rsidR="00AD6438" w:rsidRPr="00E3544C">
        <w:rPr>
          <w:i w:val="0"/>
        </w:rPr>
        <w:t>.</w:t>
      </w:r>
      <w:bookmarkEnd w:id="39"/>
    </w:p>
    <w:p w14:paraId="122320EE" w14:textId="77777777" w:rsidR="0009003B" w:rsidRDefault="0009003B" w:rsidP="009F697A">
      <w:pPr>
        <w:ind w:firstLine="708"/>
      </w:pPr>
    </w:p>
    <w:p w14:paraId="00AF6388" w14:textId="77777777" w:rsidR="001B2083" w:rsidRDefault="001B2083" w:rsidP="009F697A">
      <w:pPr>
        <w:ind w:firstLine="708"/>
      </w:pPr>
    </w:p>
    <w:p w14:paraId="638A0EE1" w14:textId="77777777" w:rsidR="001B2083" w:rsidRDefault="001B2083" w:rsidP="009F697A">
      <w:pPr>
        <w:ind w:firstLine="708"/>
      </w:pPr>
    </w:p>
    <w:p w14:paraId="4269A99A" w14:textId="77777777" w:rsidR="001B2083" w:rsidRDefault="001B2083" w:rsidP="009F697A">
      <w:pPr>
        <w:ind w:firstLine="708"/>
      </w:pPr>
    </w:p>
    <w:p w14:paraId="6A9C5268" w14:textId="77777777" w:rsidR="001B2083" w:rsidRDefault="001B2083" w:rsidP="009F697A">
      <w:pPr>
        <w:ind w:firstLine="708"/>
      </w:pPr>
    </w:p>
    <w:p w14:paraId="0A125B57" w14:textId="77777777" w:rsidR="001B2083" w:rsidRDefault="001B2083" w:rsidP="009F697A">
      <w:pPr>
        <w:ind w:firstLine="708"/>
      </w:pPr>
    </w:p>
    <w:p w14:paraId="7D46E03C" w14:textId="77777777" w:rsidR="001B2083" w:rsidRDefault="001B2083" w:rsidP="009F697A">
      <w:pPr>
        <w:ind w:firstLine="708"/>
      </w:pPr>
    </w:p>
    <w:p w14:paraId="23155084" w14:textId="77777777" w:rsidR="001B2083" w:rsidRDefault="001B2083" w:rsidP="009F697A">
      <w:pPr>
        <w:ind w:firstLine="708"/>
      </w:pPr>
    </w:p>
    <w:p w14:paraId="03BE8F08" w14:textId="77777777" w:rsidR="001B2083" w:rsidRDefault="001B2083" w:rsidP="009F697A">
      <w:pPr>
        <w:ind w:firstLine="708"/>
      </w:pPr>
    </w:p>
    <w:p w14:paraId="4081C66D" w14:textId="77777777" w:rsidR="001B2083" w:rsidRDefault="001B2083" w:rsidP="009F697A">
      <w:pPr>
        <w:ind w:firstLine="708"/>
      </w:pPr>
    </w:p>
    <w:p w14:paraId="4DA616FE" w14:textId="77777777" w:rsidR="001B2083" w:rsidRDefault="001B2083" w:rsidP="009F697A">
      <w:pPr>
        <w:ind w:firstLine="708"/>
      </w:pPr>
    </w:p>
    <w:p w14:paraId="77CCEE7A" w14:textId="77777777" w:rsidR="001B2083" w:rsidRDefault="001B2083" w:rsidP="009F697A">
      <w:pPr>
        <w:ind w:firstLine="708"/>
      </w:pPr>
    </w:p>
    <w:p w14:paraId="0BE5C738" w14:textId="77777777" w:rsidR="001B2083" w:rsidRDefault="001B2083" w:rsidP="009F697A">
      <w:pPr>
        <w:ind w:firstLine="708"/>
      </w:pPr>
    </w:p>
    <w:p w14:paraId="09185D6E" w14:textId="77777777" w:rsidR="001B2083" w:rsidRDefault="001B2083" w:rsidP="009F697A">
      <w:pPr>
        <w:ind w:firstLine="708"/>
      </w:pPr>
    </w:p>
    <w:p w14:paraId="06C4ED47" w14:textId="77777777" w:rsidR="001B2083" w:rsidRDefault="001B2083" w:rsidP="009F697A">
      <w:pPr>
        <w:ind w:firstLine="708"/>
      </w:pPr>
    </w:p>
    <w:p w14:paraId="4BCF65A1" w14:textId="77777777" w:rsidR="001B2083" w:rsidRDefault="001B2083" w:rsidP="009F697A">
      <w:pPr>
        <w:ind w:firstLine="708"/>
      </w:pPr>
    </w:p>
    <w:p w14:paraId="6E7AAB1A" w14:textId="77777777" w:rsidR="001B2083" w:rsidRDefault="001B2083" w:rsidP="009F697A">
      <w:pPr>
        <w:ind w:firstLine="708"/>
      </w:pPr>
    </w:p>
    <w:p w14:paraId="7302E793" w14:textId="77777777" w:rsidR="001B2083" w:rsidRDefault="001B2083" w:rsidP="009F697A">
      <w:pPr>
        <w:ind w:firstLine="708"/>
      </w:pPr>
    </w:p>
    <w:p w14:paraId="517AD83B" w14:textId="7BCD3DB4" w:rsidR="001B2083" w:rsidRDefault="001B2083" w:rsidP="001B2083">
      <w:pPr>
        <w:pStyle w:val="Ttulo1"/>
      </w:pPr>
      <w:bookmarkStart w:id="40" w:name="_Toc459891798"/>
      <w:r>
        <w:lastRenderedPageBreak/>
        <w:t>Projeto Lógico</w:t>
      </w:r>
      <w:bookmarkEnd w:id="40"/>
    </w:p>
    <w:p w14:paraId="42EC9CB7" w14:textId="3C236E80" w:rsidR="001B2083" w:rsidRDefault="001B2083" w:rsidP="001B2083">
      <w:pPr>
        <w:pStyle w:val="Ttulo2"/>
      </w:pPr>
      <w:bookmarkStart w:id="41" w:name="_Toc459891799"/>
      <w:r>
        <w:t>Diagrama de Classe</w:t>
      </w:r>
      <w:r w:rsidR="00145513">
        <w:t>s</w:t>
      </w:r>
      <w:bookmarkEnd w:id="41"/>
    </w:p>
    <w:p w14:paraId="0FCF38BB" w14:textId="77777777" w:rsidR="00145513" w:rsidRDefault="001B2083" w:rsidP="0014551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64224816" wp14:editId="371B8C75">
            <wp:extent cx="5225143" cy="363929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387" cy="36415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770D4" w14:textId="054A7632" w:rsidR="001B2083" w:rsidRPr="00E3544C" w:rsidRDefault="00145513" w:rsidP="00145513">
      <w:pPr>
        <w:pStyle w:val="Legenda"/>
        <w:rPr>
          <w:i w:val="0"/>
        </w:rPr>
      </w:pPr>
      <w:bookmarkStart w:id="42" w:name="_Toc472106233"/>
      <w:r w:rsidRPr="00E3544C">
        <w:rPr>
          <w:b/>
          <w:i w:val="0"/>
        </w:rPr>
        <w:t xml:space="preserve">Figura </w:t>
      </w:r>
      <w:r w:rsidR="00BC7C8D" w:rsidRPr="00E3544C">
        <w:rPr>
          <w:b/>
          <w:i w:val="0"/>
        </w:rPr>
        <w:fldChar w:fldCharType="begin"/>
      </w:r>
      <w:r w:rsidR="00BC7C8D" w:rsidRPr="00E3544C">
        <w:rPr>
          <w:b/>
          <w:i w:val="0"/>
        </w:rPr>
        <w:instrText xml:space="preserve"> SEQ Figura \* ARABIC </w:instrText>
      </w:r>
      <w:r w:rsidR="00BC7C8D" w:rsidRPr="00E3544C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6</w:t>
      </w:r>
      <w:r w:rsidR="00BC7C8D" w:rsidRPr="00E3544C">
        <w:rPr>
          <w:b/>
          <w:i w:val="0"/>
          <w:noProof/>
        </w:rPr>
        <w:fldChar w:fldCharType="end"/>
      </w:r>
      <w:r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Pr="00E3544C">
        <w:rPr>
          <w:i w:val="0"/>
        </w:rPr>
        <w:t xml:space="preserve"> Diagrama de </w:t>
      </w:r>
      <w:r w:rsidR="00F64EF4">
        <w:rPr>
          <w:i w:val="0"/>
        </w:rPr>
        <w:t>C</w:t>
      </w:r>
      <w:r w:rsidRPr="00E3544C">
        <w:rPr>
          <w:i w:val="0"/>
        </w:rPr>
        <w:t>lasses</w:t>
      </w:r>
      <w:r w:rsidR="00AD6438" w:rsidRPr="00E3544C">
        <w:rPr>
          <w:i w:val="0"/>
        </w:rPr>
        <w:t>.</w:t>
      </w:r>
      <w:bookmarkEnd w:id="42"/>
    </w:p>
    <w:p w14:paraId="5443E4FA" w14:textId="655055D7" w:rsidR="001B2083" w:rsidRDefault="001B2083" w:rsidP="001B2083">
      <w:pPr>
        <w:pStyle w:val="Ttulo2"/>
      </w:pPr>
      <w:bookmarkStart w:id="43" w:name="_Toc459891800"/>
      <w:r>
        <w:t>Diagrama de Sequência</w:t>
      </w:r>
      <w:bookmarkEnd w:id="43"/>
    </w:p>
    <w:p w14:paraId="7E2EC529" w14:textId="77777777" w:rsidR="00145513" w:rsidRDefault="001B2083" w:rsidP="0014551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09A0B517" wp14:editId="3C307522">
            <wp:extent cx="4962525" cy="302895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4DFAB" w14:textId="5095E018" w:rsidR="001B2083" w:rsidRDefault="00145513" w:rsidP="00420A86">
      <w:pPr>
        <w:pStyle w:val="Legenda"/>
        <w:rPr>
          <w:i w:val="0"/>
        </w:rPr>
      </w:pPr>
      <w:bookmarkStart w:id="44" w:name="_Toc472106234"/>
      <w:r w:rsidRPr="00E3544C">
        <w:rPr>
          <w:b/>
          <w:i w:val="0"/>
        </w:rPr>
        <w:t xml:space="preserve">Figura </w:t>
      </w:r>
      <w:r w:rsidR="00BC7C8D" w:rsidRPr="00E3544C">
        <w:rPr>
          <w:b/>
          <w:i w:val="0"/>
        </w:rPr>
        <w:fldChar w:fldCharType="begin"/>
      </w:r>
      <w:r w:rsidR="00BC7C8D" w:rsidRPr="00E3544C">
        <w:rPr>
          <w:b/>
          <w:i w:val="0"/>
        </w:rPr>
        <w:instrText xml:space="preserve"> SEQ Figura \* ARABIC </w:instrText>
      </w:r>
      <w:r w:rsidR="00BC7C8D" w:rsidRPr="00E3544C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7</w:t>
      </w:r>
      <w:r w:rsidR="00BC7C8D" w:rsidRPr="00E3544C">
        <w:rPr>
          <w:b/>
          <w:i w:val="0"/>
          <w:noProof/>
        </w:rPr>
        <w:fldChar w:fldCharType="end"/>
      </w:r>
      <w:r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Pr="00E3544C">
        <w:rPr>
          <w:i w:val="0"/>
        </w:rPr>
        <w:t xml:space="preserve"> Diagrama de </w:t>
      </w:r>
      <w:r w:rsidR="00F64EF4">
        <w:rPr>
          <w:i w:val="0"/>
        </w:rPr>
        <w:t>S</w:t>
      </w:r>
      <w:r w:rsidRPr="00E3544C">
        <w:rPr>
          <w:i w:val="0"/>
        </w:rPr>
        <w:t>equência</w:t>
      </w:r>
      <w:r w:rsidR="00AD6438" w:rsidRPr="00E3544C">
        <w:rPr>
          <w:i w:val="0"/>
        </w:rPr>
        <w:t>.</w:t>
      </w:r>
      <w:bookmarkEnd w:id="44"/>
    </w:p>
    <w:p w14:paraId="60851E55" w14:textId="77777777" w:rsidR="005443E8" w:rsidRDefault="005443E8" w:rsidP="005443E8">
      <w:pPr>
        <w:pStyle w:val="Ttulo2"/>
      </w:pPr>
      <w:bookmarkStart w:id="45" w:name="_Toc454873377"/>
      <w:bookmarkStart w:id="46" w:name="_Toc455670044"/>
      <w:bookmarkStart w:id="47" w:name="_Toc459891801"/>
      <w:r>
        <w:lastRenderedPageBreak/>
        <w:t>Diagrama de Pacotes</w:t>
      </w:r>
      <w:bookmarkEnd w:id="45"/>
      <w:bookmarkEnd w:id="46"/>
      <w:bookmarkEnd w:id="47"/>
    </w:p>
    <w:p w14:paraId="6DE99059" w14:textId="77777777" w:rsidR="005443E8" w:rsidRDefault="005443E8" w:rsidP="005443E8">
      <w:pPr>
        <w:jc w:val="center"/>
      </w:pPr>
    </w:p>
    <w:p w14:paraId="34538EA2" w14:textId="77777777" w:rsidR="005443E8" w:rsidRDefault="005443E8" w:rsidP="005443E8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119F2A5B" wp14:editId="2228A353">
            <wp:extent cx="5532120" cy="2710127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375" cy="2714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3B0B3" w14:textId="25C527F9" w:rsidR="005443E8" w:rsidRPr="005443E8" w:rsidRDefault="005443E8" w:rsidP="005443E8">
      <w:pPr>
        <w:pStyle w:val="Legenda"/>
        <w:rPr>
          <w:i w:val="0"/>
        </w:rPr>
      </w:pPr>
      <w:bookmarkStart w:id="48" w:name="_Toc381345607"/>
      <w:bookmarkStart w:id="49" w:name="_Toc455670281"/>
      <w:bookmarkStart w:id="50" w:name="_Toc472106235"/>
      <w:r w:rsidRPr="005443E8">
        <w:rPr>
          <w:b/>
          <w:i w:val="0"/>
        </w:rPr>
        <w:t xml:space="preserve">Figura </w:t>
      </w:r>
      <w:r w:rsidRPr="005443E8">
        <w:rPr>
          <w:b/>
          <w:i w:val="0"/>
        </w:rPr>
        <w:fldChar w:fldCharType="begin"/>
      </w:r>
      <w:r w:rsidRPr="005443E8">
        <w:rPr>
          <w:b/>
          <w:i w:val="0"/>
        </w:rPr>
        <w:instrText xml:space="preserve"> SEQ Figura \* ARABIC </w:instrText>
      </w:r>
      <w:r w:rsidRPr="005443E8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8</w:t>
      </w:r>
      <w:r w:rsidRPr="005443E8">
        <w:rPr>
          <w:b/>
          <w:i w:val="0"/>
          <w:noProof/>
        </w:rPr>
        <w:fldChar w:fldCharType="end"/>
      </w:r>
      <w:r w:rsidRPr="005443E8">
        <w:rPr>
          <w:b/>
          <w:i w:val="0"/>
        </w:rPr>
        <w:t xml:space="preserve"> -</w:t>
      </w:r>
      <w:r w:rsidRPr="005443E8">
        <w:rPr>
          <w:i w:val="0"/>
        </w:rPr>
        <w:t xml:space="preserve"> Diagrama de Pacotes</w:t>
      </w:r>
      <w:bookmarkEnd w:id="48"/>
      <w:bookmarkEnd w:id="49"/>
      <w:r>
        <w:rPr>
          <w:i w:val="0"/>
        </w:rPr>
        <w:t>.</w:t>
      </w:r>
      <w:bookmarkEnd w:id="50"/>
    </w:p>
    <w:p w14:paraId="30EE8052" w14:textId="77777777" w:rsidR="005443E8" w:rsidRDefault="005443E8" w:rsidP="005443E8">
      <w:pPr>
        <w:pStyle w:val="Ttulo2"/>
      </w:pPr>
      <w:bookmarkStart w:id="51" w:name="_Toc455670045"/>
      <w:bookmarkStart w:id="52" w:name="_Toc459891802"/>
      <w:r>
        <w:t>Diagrama de Atividade</w:t>
      </w:r>
      <w:bookmarkEnd w:id="51"/>
      <w:bookmarkEnd w:id="52"/>
    </w:p>
    <w:p w14:paraId="48BD9398" w14:textId="77777777" w:rsidR="005443E8" w:rsidRDefault="005443E8" w:rsidP="005443E8">
      <w:pPr>
        <w:jc w:val="center"/>
      </w:pPr>
    </w:p>
    <w:p w14:paraId="2BD404D6" w14:textId="77777777" w:rsidR="005443E8" w:rsidRDefault="005443E8" w:rsidP="005443E8">
      <w:pPr>
        <w:keepNext/>
        <w:jc w:val="center"/>
      </w:pPr>
      <w:r w:rsidRPr="003F2C0C">
        <w:rPr>
          <w:noProof/>
          <w:lang w:eastAsia="pt-BR"/>
        </w:rPr>
        <w:drawing>
          <wp:inline distT="0" distB="0" distL="0" distR="0" wp14:anchorId="0C0E7ED2" wp14:editId="232405B3">
            <wp:extent cx="4145280" cy="4002091"/>
            <wp:effectExtent l="0" t="0" r="7620" b="0"/>
            <wp:docPr id="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68315" cy="402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A5EAE" w14:textId="7C424E02" w:rsidR="005443E8" w:rsidRPr="005443E8" w:rsidRDefault="005443E8" w:rsidP="005443E8">
      <w:pPr>
        <w:pStyle w:val="Legenda"/>
        <w:rPr>
          <w:i w:val="0"/>
        </w:rPr>
      </w:pPr>
      <w:bookmarkStart w:id="53" w:name="_Toc455670282"/>
      <w:bookmarkStart w:id="54" w:name="_Toc472106236"/>
      <w:r w:rsidRPr="005443E8">
        <w:rPr>
          <w:b/>
          <w:i w:val="0"/>
        </w:rPr>
        <w:t xml:space="preserve">Figura </w:t>
      </w:r>
      <w:r w:rsidRPr="005443E8">
        <w:rPr>
          <w:b/>
          <w:i w:val="0"/>
        </w:rPr>
        <w:fldChar w:fldCharType="begin"/>
      </w:r>
      <w:r w:rsidRPr="005443E8">
        <w:rPr>
          <w:b/>
          <w:i w:val="0"/>
        </w:rPr>
        <w:instrText xml:space="preserve"> SEQ Figura \* ARABIC </w:instrText>
      </w:r>
      <w:r w:rsidRPr="005443E8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9</w:t>
      </w:r>
      <w:r w:rsidRPr="005443E8">
        <w:rPr>
          <w:b/>
          <w:i w:val="0"/>
          <w:noProof/>
        </w:rPr>
        <w:fldChar w:fldCharType="end"/>
      </w:r>
      <w:r w:rsidRPr="005443E8">
        <w:rPr>
          <w:b/>
          <w:i w:val="0"/>
        </w:rPr>
        <w:t xml:space="preserve"> -</w:t>
      </w:r>
      <w:r w:rsidRPr="005443E8">
        <w:rPr>
          <w:i w:val="0"/>
        </w:rPr>
        <w:t xml:space="preserve"> Diagrama de Atividades</w:t>
      </w:r>
      <w:bookmarkEnd w:id="53"/>
      <w:r>
        <w:rPr>
          <w:i w:val="0"/>
        </w:rPr>
        <w:t>.</w:t>
      </w:r>
      <w:bookmarkEnd w:id="54"/>
    </w:p>
    <w:p w14:paraId="6B92F4BC" w14:textId="77777777" w:rsidR="006C18BB" w:rsidRDefault="006C18BB" w:rsidP="006C18BB">
      <w:pPr>
        <w:pStyle w:val="Ttulo1"/>
      </w:pPr>
      <w:bookmarkStart w:id="55" w:name="_Toc455670046"/>
      <w:bookmarkStart w:id="56" w:name="_Toc459891803"/>
      <w:r>
        <w:lastRenderedPageBreak/>
        <w:t>Anexos</w:t>
      </w:r>
      <w:bookmarkEnd w:id="55"/>
      <w:bookmarkEnd w:id="56"/>
    </w:p>
    <w:p w14:paraId="7FC3D24B" w14:textId="77777777" w:rsidR="006C18BB" w:rsidRDefault="006C18BB" w:rsidP="006C18BB">
      <w:pPr>
        <w:pStyle w:val="Ttulo2"/>
      </w:pPr>
      <w:bookmarkStart w:id="57" w:name="_Toc455670047"/>
      <w:bookmarkStart w:id="58" w:name="_Toc459891804"/>
      <w:proofErr w:type="spellStart"/>
      <w:r w:rsidRPr="00D91FEF">
        <w:t>Storyboarding</w:t>
      </w:r>
      <w:bookmarkEnd w:id="57"/>
      <w:bookmarkEnd w:id="58"/>
      <w:proofErr w:type="spellEnd"/>
    </w:p>
    <w:p w14:paraId="16678D25" w14:textId="77777777" w:rsidR="006C18BB" w:rsidRDefault="006C18BB" w:rsidP="006C18BB"/>
    <w:p w14:paraId="1D9E8EB3" w14:textId="77777777" w:rsidR="006C18BB" w:rsidRPr="00224B9D" w:rsidRDefault="006C18BB" w:rsidP="006C18BB">
      <w:pPr>
        <w:jc w:val="center"/>
      </w:pPr>
      <w:r>
        <w:rPr>
          <w:noProof/>
          <w:lang w:eastAsia="pt-BR"/>
        </w:rPr>
        <w:drawing>
          <wp:inline distT="0" distB="0" distL="0" distR="0" wp14:anchorId="2DEA08ED" wp14:editId="06653827">
            <wp:extent cx="4407535" cy="3121660"/>
            <wp:effectExtent l="0" t="0" r="0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535" cy="3121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D51CBA" w14:textId="7E3514DA" w:rsidR="006C18BB" w:rsidRPr="00E3544C" w:rsidRDefault="006C18BB" w:rsidP="006C18BB">
      <w:pPr>
        <w:pStyle w:val="Legenda"/>
        <w:rPr>
          <w:i w:val="0"/>
        </w:rPr>
      </w:pPr>
      <w:bookmarkStart w:id="59" w:name="_Toc455670283"/>
      <w:bookmarkStart w:id="60" w:name="_Toc472106237"/>
      <w:r w:rsidRPr="00E3544C">
        <w:rPr>
          <w:b/>
          <w:i w:val="0"/>
        </w:rPr>
        <w:t xml:space="preserve">Figura </w:t>
      </w:r>
      <w:r w:rsidR="00AD6438" w:rsidRPr="00E3544C">
        <w:rPr>
          <w:b/>
          <w:i w:val="0"/>
        </w:rPr>
        <w:fldChar w:fldCharType="begin"/>
      </w:r>
      <w:r w:rsidR="00AD6438" w:rsidRPr="00E3544C">
        <w:rPr>
          <w:b/>
          <w:i w:val="0"/>
        </w:rPr>
        <w:instrText xml:space="preserve"> SEQ Figura \* ARABIC </w:instrText>
      </w:r>
      <w:r w:rsidR="00AD6438" w:rsidRPr="00E3544C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10</w:t>
      </w:r>
      <w:r w:rsidR="00AD6438" w:rsidRPr="00E3544C">
        <w:rPr>
          <w:b/>
          <w:i w:val="0"/>
          <w:noProof/>
        </w:rPr>
        <w:fldChar w:fldCharType="end"/>
      </w:r>
      <w:r w:rsidRPr="00E3544C">
        <w:rPr>
          <w:b/>
          <w:i w:val="0"/>
        </w:rPr>
        <w:t xml:space="preserve"> -</w:t>
      </w:r>
      <w:r w:rsidRPr="00E3544C">
        <w:rPr>
          <w:i w:val="0"/>
        </w:rPr>
        <w:t xml:space="preserve"> Telas do Software</w:t>
      </w:r>
      <w:bookmarkEnd w:id="59"/>
      <w:r w:rsidR="00E3544C" w:rsidRPr="00E3544C">
        <w:rPr>
          <w:i w:val="0"/>
        </w:rPr>
        <w:t>.</w:t>
      </w:r>
      <w:bookmarkEnd w:id="60"/>
    </w:p>
    <w:p w14:paraId="18BBF226" w14:textId="77777777" w:rsidR="006C18BB" w:rsidRDefault="006C18BB" w:rsidP="006C18BB">
      <w:pPr>
        <w:pStyle w:val="Legenda"/>
      </w:pPr>
    </w:p>
    <w:p w14:paraId="7D4568D4" w14:textId="77777777" w:rsidR="006C18BB" w:rsidRDefault="006C18BB" w:rsidP="006C18BB">
      <w:pPr>
        <w:pStyle w:val="Ttulo2"/>
      </w:pPr>
      <w:bookmarkStart w:id="61" w:name="_Toc455670048"/>
      <w:bookmarkStart w:id="62" w:name="_Toc459891805"/>
      <w:r w:rsidRPr="00D91FEF">
        <w:t xml:space="preserve">Estrutura </w:t>
      </w:r>
      <w:r>
        <w:t>A</w:t>
      </w:r>
      <w:r w:rsidRPr="00D91FEF">
        <w:t xml:space="preserve">nalítica do </w:t>
      </w:r>
      <w:r>
        <w:t>P</w:t>
      </w:r>
      <w:r w:rsidRPr="00D91FEF">
        <w:t xml:space="preserve">rojeto </w:t>
      </w:r>
      <w:r>
        <w:t>- EAP</w:t>
      </w:r>
      <w:bookmarkEnd w:id="61"/>
      <w:bookmarkEnd w:id="62"/>
    </w:p>
    <w:p w14:paraId="6AD382BA" w14:textId="77777777" w:rsidR="006C18BB" w:rsidRPr="00532C62" w:rsidRDefault="006C18BB" w:rsidP="006C18BB"/>
    <w:p w14:paraId="4F4B0132" w14:textId="77777777" w:rsidR="006C18BB" w:rsidRDefault="006C18BB" w:rsidP="006C18BB">
      <w:pPr>
        <w:jc w:val="center"/>
      </w:pPr>
      <w:r>
        <w:rPr>
          <w:noProof/>
          <w:lang w:eastAsia="pt-BR"/>
        </w:rPr>
        <w:drawing>
          <wp:inline distT="0" distB="0" distL="0" distR="0" wp14:anchorId="7427F1A7" wp14:editId="3B6E8A6E">
            <wp:extent cx="3177540" cy="2482089"/>
            <wp:effectExtent l="0" t="0" r="381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477" cy="24843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79BD19" w14:textId="11610591" w:rsidR="006C18BB" w:rsidRPr="00E3544C" w:rsidRDefault="006C18BB" w:rsidP="006C18BB">
      <w:pPr>
        <w:jc w:val="center"/>
      </w:pPr>
      <w:bookmarkStart w:id="63" w:name="_Toc455670284"/>
      <w:r w:rsidRPr="00E3544C">
        <w:rPr>
          <w:b/>
        </w:rPr>
        <w:t xml:space="preserve">Figura </w:t>
      </w:r>
      <w:r w:rsidR="00E3544C" w:rsidRPr="00E3544C">
        <w:rPr>
          <w:b/>
        </w:rPr>
        <w:t>1</w:t>
      </w:r>
      <w:r w:rsidR="009546D5">
        <w:rPr>
          <w:b/>
        </w:rPr>
        <w:t>1</w:t>
      </w:r>
      <w:r w:rsidRPr="00E3544C">
        <w:rPr>
          <w:b/>
        </w:rPr>
        <w:t xml:space="preserve"> </w:t>
      </w:r>
      <w:r w:rsidR="00E3544C" w:rsidRPr="00E3544C">
        <w:rPr>
          <w:b/>
        </w:rPr>
        <w:t>-</w:t>
      </w:r>
      <w:r w:rsidRPr="00E3544C">
        <w:rPr>
          <w:b/>
        </w:rPr>
        <w:t xml:space="preserve"> </w:t>
      </w:r>
      <w:r w:rsidRPr="00E3544C">
        <w:t>EAP</w:t>
      </w:r>
      <w:bookmarkEnd w:id="63"/>
      <w:r w:rsidR="00E3544C" w:rsidRPr="00E3544C">
        <w:t>.</w:t>
      </w:r>
    </w:p>
    <w:p w14:paraId="58582B11" w14:textId="77777777" w:rsidR="006C18BB" w:rsidRDefault="006C18BB" w:rsidP="006C18BB">
      <w:pPr>
        <w:jc w:val="center"/>
      </w:pPr>
    </w:p>
    <w:p w14:paraId="497913DA" w14:textId="77777777" w:rsidR="006C18BB" w:rsidRDefault="006C18BB" w:rsidP="006C18BB">
      <w:pPr>
        <w:pStyle w:val="Ttulo2"/>
      </w:pPr>
      <w:bookmarkStart w:id="64" w:name="_Toc455670049"/>
      <w:bookmarkStart w:id="65" w:name="_Toc459891806"/>
      <w:r>
        <w:lastRenderedPageBreak/>
        <w:t>Cronograma de Atividades</w:t>
      </w:r>
      <w:bookmarkEnd w:id="64"/>
      <w:bookmarkEnd w:id="65"/>
    </w:p>
    <w:p w14:paraId="44FB6285" w14:textId="77777777" w:rsidR="006C18BB" w:rsidRPr="00532C62" w:rsidRDefault="006C18BB" w:rsidP="006C18BB"/>
    <w:p w14:paraId="7AFF575D" w14:textId="77777777" w:rsidR="006C18BB" w:rsidRDefault="006C18BB" w:rsidP="006C18BB">
      <w:pPr>
        <w:jc w:val="center"/>
      </w:pPr>
      <w:r>
        <w:rPr>
          <w:noProof/>
          <w:lang w:eastAsia="pt-BR"/>
        </w:rPr>
        <w:drawing>
          <wp:inline distT="0" distB="0" distL="0" distR="0" wp14:anchorId="1AC1740E" wp14:editId="0A8E0B9D">
            <wp:extent cx="4404360" cy="4121318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05" cy="41248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532C62">
        <w:t xml:space="preserve"> </w:t>
      </w:r>
    </w:p>
    <w:p w14:paraId="30C77CD4" w14:textId="77777777" w:rsidR="006C18BB" w:rsidRDefault="006C18BB" w:rsidP="006C18BB">
      <w:pPr>
        <w:jc w:val="center"/>
      </w:pPr>
    </w:p>
    <w:p w14:paraId="700C962C" w14:textId="17950100" w:rsidR="006C18BB" w:rsidRPr="00E3544C" w:rsidRDefault="006C18BB" w:rsidP="006C18BB">
      <w:pPr>
        <w:jc w:val="center"/>
      </w:pPr>
      <w:bookmarkStart w:id="66" w:name="_Toc455670285"/>
      <w:r w:rsidRPr="00E3544C">
        <w:rPr>
          <w:b/>
        </w:rPr>
        <w:t xml:space="preserve">Figura </w:t>
      </w:r>
      <w:r w:rsidR="00E3544C" w:rsidRPr="00E3544C">
        <w:rPr>
          <w:b/>
        </w:rPr>
        <w:t>1</w:t>
      </w:r>
      <w:r w:rsidR="009546D5">
        <w:rPr>
          <w:b/>
        </w:rPr>
        <w:t>2</w:t>
      </w:r>
      <w:r w:rsidRPr="00E3544C">
        <w:rPr>
          <w:b/>
        </w:rPr>
        <w:t xml:space="preserve"> </w:t>
      </w:r>
      <w:r w:rsidR="00E3544C" w:rsidRPr="00E3544C">
        <w:rPr>
          <w:b/>
        </w:rPr>
        <w:t>-</w:t>
      </w:r>
      <w:r w:rsidRPr="00E3544C">
        <w:t xml:space="preserve"> Cronograma</w:t>
      </w:r>
      <w:bookmarkEnd w:id="66"/>
      <w:r w:rsidR="00E3544C" w:rsidRPr="00E3544C">
        <w:t>.</w:t>
      </w:r>
    </w:p>
    <w:p w14:paraId="2675821B" w14:textId="6DAEE935" w:rsidR="00250BA3" w:rsidRDefault="00250BA3" w:rsidP="00250BA3">
      <w:pPr>
        <w:pStyle w:val="Ttulo1"/>
      </w:pPr>
      <w:bookmarkStart w:id="67" w:name="_Toc459891807"/>
      <w:r>
        <w:lastRenderedPageBreak/>
        <w:t>Bibliografias de Texto</w:t>
      </w:r>
      <w:bookmarkEnd w:id="67"/>
    </w:p>
    <w:p w14:paraId="6A358991" w14:textId="3CFACA6A" w:rsidR="00250BA3" w:rsidRDefault="00250BA3" w:rsidP="00250BA3">
      <w:pPr>
        <w:pStyle w:val="Ttulo1"/>
      </w:pPr>
      <w:bookmarkStart w:id="68" w:name="_Toc459891808"/>
      <w:r>
        <w:lastRenderedPageBreak/>
        <w:t>Bibliografia de Imagens</w:t>
      </w:r>
      <w:bookmarkEnd w:id="68"/>
    </w:p>
    <w:p w14:paraId="50807846" w14:textId="77777777" w:rsidR="006C18BB" w:rsidRPr="004958EA" w:rsidRDefault="006C18BB" w:rsidP="00A03491">
      <w:pPr>
        <w:pStyle w:val="Legenda"/>
        <w:jc w:val="left"/>
        <w:rPr>
          <w:i w:val="0"/>
        </w:rPr>
      </w:pPr>
    </w:p>
    <w:sectPr w:rsidR="006C18BB" w:rsidRPr="004958EA" w:rsidSect="009E0462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C38C07F" w14:textId="77777777" w:rsidR="003C7192" w:rsidRDefault="003C7192">
      <w:r>
        <w:separator/>
      </w:r>
    </w:p>
  </w:endnote>
  <w:endnote w:type="continuationSeparator" w:id="0">
    <w:p w14:paraId="66E4F036" w14:textId="77777777" w:rsidR="003C7192" w:rsidRDefault="003C71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Symbol">
    <w:altName w:val="Courier New"/>
    <w:charset w:val="00"/>
    <w:family w:val="auto"/>
    <w:pitch w:val="variable"/>
    <w:sig w:usb0="00000003" w:usb1="1001ECEA" w:usb2="00000000" w:usb3="00000000" w:csb0="00000001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DejaVu Sans">
    <w:altName w:val="Arial"/>
    <w:charset w:val="00"/>
    <w:family w:val="swiss"/>
    <w:pitch w:val="variable"/>
    <w:sig w:usb0="E7002EFF" w:usb1="D200FDFF" w:usb2="0A24602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F06CA6" w14:textId="77777777" w:rsidR="00214631" w:rsidRDefault="00214631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</w:rPr>
      <w:t>3</w:t>
    </w:r>
    <w:r>
      <w:rPr>
        <w:rStyle w:val="Nmerodepgina"/>
      </w:rPr>
      <w:fldChar w:fldCharType="end"/>
    </w:r>
  </w:p>
  <w:p w14:paraId="10F06CA7" w14:textId="77777777" w:rsidR="00214631" w:rsidRDefault="00214631">
    <w:pPr>
      <w:pStyle w:val="Rodap"/>
      <w:pBdr>
        <w:top w:val="none" w:sz="0" w:space="0" w:color="auto"/>
      </w:pBdr>
    </w:pPr>
  </w:p>
  <w:p w14:paraId="10F06CA8" w14:textId="77777777" w:rsidR="00214631" w:rsidRDefault="00214631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4101A8A" w14:textId="77777777" w:rsidR="00214631" w:rsidRDefault="00214631" w:rsidP="00240BB3">
    <w:pPr>
      <w:pStyle w:val="Rodap"/>
      <w:jc w:val="center"/>
      <w:rPr>
        <w:b/>
        <w:sz w:val="20"/>
      </w:rPr>
    </w:pPr>
  </w:p>
  <w:p w14:paraId="33A275F8" w14:textId="5C278B19" w:rsidR="00214631" w:rsidRDefault="00214631" w:rsidP="00240BB3">
    <w:pPr>
      <w:pStyle w:val="Rodap"/>
      <w:jc w:val="center"/>
      <w:rPr>
        <w:b/>
        <w:sz w:val="20"/>
      </w:rPr>
    </w:pPr>
    <w:r>
      <w:rPr>
        <w:b/>
        <w:sz w:val="20"/>
      </w:rPr>
      <w:t>INATEL</w:t>
    </w:r>
  </w:p>
  <w:p w14:paraId="05F06D79" w14:textId="77777777" w:rsidR="00214631" w:rsidRDefault="00214631" w:rsidP="00240BB3">
    <w:pPr>
      <w:pStyle w:val="Rodap"/>
      <w:jc w:val="center"/>
      <w:rPr>
        <w:b/>
        <w:sz w:val="20"/>
      </w:rPr>
    </w:pPr>
    <w:r>
      <w:rPr>
        <w:b/>
        <w:sz w:val="20"/>
      </w:rPr>
      <w:t>Av. João de Camargo, 510 - 37540-000</w:t>
    </w:r>
  </w:p>
  <w:p w14:paraId="10F06CAD" w14:textId="6CFC6F65" w:rsidR="00214631" w:rsidRPr="009E0462" w:rsidRDefault="00214631" w:rsidP="00240BB3">
    <w:pPr>
      <w:pStyle w:val="Rodap"/>
      <w:jc w:val="center"/>
      <w:rPr>
        <w:b/>
        <w:sz w:val="22"/>
      </w:rPr>
    </w:pPr>
    <w:r>
      <w:rPr>
        <w:b/>
        <w:sz w:val="20"/>
      </w:rPr>
      <w:t>Santa Rita do Sapucaí - MG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F06CB1" w14:textId="77777777" w:rsidR="00214631" w:rsidRDefault="00214631"/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F06CB2" w14:textId="61B3A108" w:rsidR="00214631" w:rsidRDefault="00214631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330BF4">
      <w:rPr>
        <w:rStyle w:val="Nmerodepgina"/>
        <w:noProof/>
      </w:rPr>
      <w:t>7</w:t>
    </w:r>
    <w:r>
      <w:rPr>
        <w:rStyle w:val="Nmerodepgina"/>
      </w:rPr>
      <w:fldChar w:fldCharType="end"/>
    </w:r>
  </w:p>
  <w:p w14:paraId="10F06CB3" w14:textId="77777777" w:rsidR="00214631" w:rsidRDefault="00214631">
    <w:pPr>
      <w:pStyle w:val="Rodap"/>
      <w:pBdr>
        <w:top w:val="none" w:sz="0" w:space="0" w:color="auto"/>
      </w:pBdr>
    </w:pPr>
  </w:p>
  <w:p w14:paraId="10F06CB4" w14:textId="77777777" w:rsidR="00214631" w:rsidRDefault="00214631"/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F06CB6" w14:textId="77777777" w:rsidR="00214631" w:rsidRDefault="00214631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B4A4A3A" w14:textId="77777777" w:rsidR="003C7192" w:rsidRDefault="003C7192">
      <w:r>
        <w:separator/>
      </w:r>
    </w:p>
  </w:footnote>
  <w:footnote w:type="continuationSeparator" w:id="0">
    <w:p w14:paraId="50413AA5" w14:textId="77777777" w:rsidR="003C7192" w:rsidRDefault="003C719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F06CA3" w14:textId="77777777" w:rsidR="00214631" w:rsidRDefault="00214631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>EC206 – Engenharia de Software II</w:t>
    </w:r>
  </w:p>
  <w:p w14:paraId="10F06CA4" w14:textId="77777777" w:rsidR="00214631" w:rsidRDefault="00214631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</w:pPr>
    <w:r>
      <w:t>Documento de Software</w:t>
    </w:r>
    <w: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F06CA9" w14:textId="74474DA9" w:rsidR="00214631" w:rsidRDefault="00214631">
    <w:pPr>
      <w:pStyle w:val="Cabealho"/>
      <w:jc w:val="center"/>
    </w:pPr>
    <w:r>
      <w:t>EC205 - Engenharia de Software I</w:t>
    </w:r>
  </w:p>
  <w:p w14:paraId="10F06CAA" w14:textId="77777777" w:rsidR="00214631" w:rsidRDefault="00214631" w:rsidP="00240BB3">
    <w:pPr>
      <w:pStyle w:val="Cabealho"/>
      <w:jc w:val="cent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F06CAE" w14:textId="77777777" w:rsidR="00214631" w:rsidRDefault="00214631"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F06CB0" w14:textId="6D87C563" w:rsidR="00214631" w:rsidRDefault="00214631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>EC205 - Engenharia de Software I</w:t>
    </w:r>
  </w:p>
  <w:p w14:paraId="6D44ABF2" w14:textId="77777777" w:rsidR="00214631" w:rsidRDefault="00214631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F06CB5" w14:textId="77777777" w:rsidR="00214631" w:rsidRDefault="00214631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00000001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pStyle w:val="Ttulo2"/>
      <w:lvlText w:val="%1.%2"/>
      <w:lvlJc w:val="left"/>
      <w:pPr>
        <w:tabs>
          <w:tab w:val="num" w:pos="720"/>
        </w:tabs>
        <w:ind w:left="0" w:firstLine="0"/>
      </w:pPr>
      <w:rPr>
        <w:b/>
        <w:i w:val="0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1430"/>
        </w:tabs>
        <w:ind w:left="710" w:firstLine="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">
    <w:nsid w:val="00000002"/>
    <w:multiLevelType w:val="multilevel"/>
    <w:tmpl w:val="00000002"/>
    <w:name w:val="WW8Num2"/>
    <w:lvl w:ilvl="0">
      <w:start w:val="1"/>
      <w:numFmt w:val="decimal"/>
      <w:pStyle w:val="Ttulo10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ascii="Courier New" w:hAnsi="Courier New" w:cs="Courier New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0" w:firstLine="0"/>
      </w:pPr>
      <w:rPr>
        <w:rFonts w:ascii="Wingdings" w:hAnsi="Wingdings" w:cs="Wingdings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2">
    <w:nsid w:val="00000003"/>
    <w:multiLevelType w:val="single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3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00000005"/>
    <w:multiLevelType w:val="single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5">
    <w:nsid w:val="00000006"/>
    <w:multiLevelType w:val="single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Wingdings"/>
      </w:rPr>
    </w:lvl>
  </w:abstractNum>
  <w:abstractNum w:abstractNumId="6">
    <w:nsid w:val="00000007"/>
    <w:multiLevelType w:val="multilevel"/>
    <w:tmpl w:val="00000007"/>
    <w:name w:val="WW8Num7"/>
    <w:lvl w:ilvl="0">
      <w:start w:val="1"/>
      <w:numFmt w:val="none"/>
      <w:pStyle w:val="ActionItem"/>
      <w:suff w:val="nothing"/>
      <w:lvlText w:val="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7">
    <w:nsid w:val="00000008"/>
    <w:multiLevelType w:val="multilevel"/>
    <w:tmpl w:val="00000008"/>
    <w:name w:val="WW8Num8"/>
    <w:lvl w:ilvl="0">
      <w:start w:val="1"/>
      <w:numFmt w:val="none"/>
      <w:pStyle w:val="Deliverable"/>
      <w:suff w:val="nothing"/>
      <w:lvlText w:val=""/>
      <w:lvlJc w:val="left"/>
      <w:pPr>
        <w:tabs>
          <w:tab w:val="num" w:pos="0"/>
        </w:tabs>
        <w:ind w:left="288" w:hanging="288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8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</w:abstractNum>
  <w:abstractNum w:abstractNumId="9">
    <w:nsid w:val="11773858"/>
    <w:multiLevelType w:val="hybridMultilevel"/>
    <w:tmpl w:val="B368163E"/>
    <w:lvl w:ilvl="0" w:tplc="AD063752">
      <w:start w:val="3"/>
      <w:numFmt w:val="decimal"/>
      <w:lvlText w:val="%1"/>
      <w:lvlJc w:val="left"/>
      <w:pPr>
        <w:ind w:left="494" w:hanging="360"/>
      </w:pPr>
      <w:rPr>
        <w:rFonts w:ascii="Calibri" w:hAnsi="Calibri"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214" w:hanging="360"/>
      </w:pPr>
    </w:lvl>
    <w:lvl w:ilvl="2" w:tplc="0416001B" w:tentative="1">
      <w:start w:val="1"/>
      <w:numFmt w:val="lowerRoman"/>
      <w:lvlText w:val="%3."/>
      <w:lvlJc w:val="right"/>
      <w:pPr>
        <w:ind w:left="1934" w:hanging="180"/>
      </w:pPr>
    </w:lvl>
    <w:lvl w:ilvl="3" w:tplc="0416000F" w:tentative="1">
      <w:start w:val="1"/>
      <w:numFmt w:val="decimal"/>
      <w:lvlText w:val="%4."/>
      <w:lvlJc w:val="left"/>
      <w:pPr>
        <w:ind w:left="2654" w:hanging="360"/>
      </w:pPr>
    </w:lvl>
    <w:lvl w:ilvl="4" w:tplc="04160019" w:tentative="1">
      <w:start w:val="1"/>
      <w:numFmt w:val="lowerLetter"/>
      <w:lvlText w:val="%5."/>
      <w:lvlJc w:val="left"/>
      <w:pPr>
        <w:ind w:left="3374" w:hanging="360"/>
      </w:pPr>
    </w:lvl>
    <w:lvl w:ilvl="5" w:tplc="0416001B" w:tentative="1">
      <w:start w:val="1"/>
      <w:numFmt w:val="lowerRoman"/>
      <w:lvlText w:val="%6."/>
      <w:lvlJc w:val="right"/>
      <w:pPr>
        <w:ind w:left="4094" w:hanging="180"/>
      </w:pPr>
    </w:lvl>
    <w:lvl w:ilvl="6" w:tplc="0416000F" w:tentative="1">
      <w:start w:val="1"/>
      <w:numFmt w:val="decimal"/>
      <w:lvlText w:val="%7."/>
      <w:lvlJc w:val="left"/>
      <w:pPr>
        <w:ind w:left="4814" w:hanging="360"/>
      </w:pPr>
    </w:lvl>
    <w:lvl w:ilvl="7" w:tplc="04160019" w:tentative="1">
      <w:start w:val="1"/>
      <w:numFmt w:val="lowerLetter"/>
      <w:lvlText w:val="%8."/>
      <w:lvlJc w:val="left"/>
      <w:pPr>
        <w:ind w:left="5534" w:hanging="360"/>
      </w:pPr>
    </w:lvl>
    <w:lvl w:ilvl="8" w:tplc="0416001B" w:tentative="1">
      <w:start w:val="1"/>
      <w:numFmt w:val="lowerRoman"/>
      <w:lvlText w:val="%9."/>
      <w:lvlJc w:val="right"/>
      <w:pPr>
        <w:ind w:left="6254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49CE"/>
    <w:rsid w:val="00025F1F"/>
    <w:rsid w:val="000269C8"/>
    <w:rsid w:val="000613CF"/>
    <w:rsid w:val="00067DE2"/>
    <w:rsid w:val="0007649E"/>
    <w:rsid w:val="000873F4"/>
    <w:rsid w:val="000878EE"/>
    <w:rsid w:val="0009003B"/>
    <w:rsid w:val="000A4141"/>
    <w:rsid w:val="000B485B"/>
    <w:rsid w:val="000C458F"/>
    <w:rsid w:val="000E5114"/>
    <w:rsid w:val="001001AE"/>
    <w:rsid w:val="0010250E"/>
    <w:rsid w:val="00121B75"/>
    <w:rsid w:val="00134634"/>
    <w:rsid w:val="001436B3"/>
    <w:rsid w:val="00145513"/>
    <w:rsid w:val="001519B5"/>
    <w:rsid w:val="00157D36"/>
    <w:rsid w:val="00177CEC"/>
    <w:rsid w:val="00187B83"/>
    <w:rsid w:val="00190DB0"/>
    <w:rsid w:val="00194999"/>
    <w:rsid w:val="001B2083"/>
    <w:rsid w:val="001C7401"/>
    <w:rsid w:val="001D4E3E"/>
    <w:rsid w:val="001E22CD"/>
    <w:rsid w:val="002040CA"/>
    <w:rsid w:val="00214631"/>
    <w:rsid w:val="00234CDA"/>
    <w:rsid w:val="00240BB3"/>
    <w:rsid w:val="00250BA3"/>
    <w:rsid w:val="00262B01"/>
    <w:rsid w:val="00281FC4"/>
    <w:rsid w:val="002903B6"/>
    <w:rsid w:val="002A6C7C"/>
    <w:rsid w:val="002D0266"/>
    <w:rsid w:val="002F6C7D"/>
    <w:rsid w:val="00323652"/>
    <w:rsid w:val="00330BF4"/>
    <w:rsid w:val="003661EE"/>
    <w:rsid w:val="00384D6E"/>
    <w:rsid w:val="003907C7"/>
    <w:rsid w:val="003A2D40"/>
    <w:rsid w:val="003B540E"/>
    <w:rsid w:val="003C7192"/>
    <w:rsid w:val="00407C6A"/>
    <w:rsid w:val="00420A86"/>
    <w:rsid w:val="0043666A"/>
    <w:rsid w:val="00444C06"/>
    <w:rsid w:val="00466010"/>
    <w:rsid w:val="0047593D"/>
    <w:rsid w:val="004958EA"/>
    <w:rsid w:val="004C0228"/>
    <w:rsid w:val="004D5F84"/>
    <w:rsid w:val="004F43BA"/>
    <w:rsid w:val="0052421F"/>
    <w:rsid w:val="0053125E"/>
    <w:rsid w:val="005338BD"/>
    <w:rsid w:val="00544264"/>
    <w:rsid w:val="005443E8"/>
    <w:rsid w:val="00554CA4"/>
    <w:rsid w:val="00573232"/>
    <w:rsid w:val="0058008A"/>
    <w:rsid w:val="005844CA"/>
    <w:rsid w:val="005A0CAC"/>
    <w:rsid w:val="005B256A"/>
    <w:rsid w:val="005E194B"/>
    <w:rsid w:val="005F26CD"/>
    <w:rsid w:val="00604F7A"/>
    <w:rsid w:val="006263C9"/>
    <w:rsid w:val="006301EA"/>
    <w:rsid w:val="006353C7"/>
    <w:rsid w:val="00637B6E"/>
    <w:rsid w:val="00651360"/>
    <w:rsid w:val="00655FDB"/>
    <w:rsid w:val="006A0A66"/>
    <w:rsid w:val="006B55E0"/>
    <w:rsid w:val="006C18BB"/>
    <w:rsid w:val="006D0FB4"/>
    <w:rsid w:val="006E0D1E"/>
    <w:rsid w:val="006E30F1"/>
    <w:rsid w:val="006F2969"/>
    <w:rsid w:val="006F3F6E"/>
    <w:rsid w:val="007214A9"/>
    <w:rsid w:val="007464A8"/>
    <w:rsid w:val="00772DA0"/>
    <w:rsid w:val="00774B1A"/>
    <w:rsid w:val="007814E4"/>
    <w:rsid w:val="007821A6"/>
    <w:rsid w:val="00794063"/>
    <w:rsid w:val="007B3495"/>
    <w:rsid w:val="007C25D7"/>
    <w:rsid w:val="007F6199"/>
    <w:rsid w:val="008024FA"/>
    <w:rsid w:val="00803A51"/>
    <w:rsid w:val="008058B7"/>
    <w:rsid w:val="0086567D"/>
    <w:rsid w:val="00884A3A"/>
    <w:rsid w:val="008877F1"/>
    <w:rsid w:val="008A4FB1"/>
    <w:rsid w:val="008D5902"/>
    <w:rsid w:val="009010C1"/>
    <w:rsid w:val="00912C8D"/>
    <w:rsid w:val="00922279"/>
    <w:rsid w:val="009407CC"/>
    <w:rsid w:val="00940DED"/>
    <w:rsid w:val="009534B2"/>
    <w:rsid w:val="009546D5"/>
    <w:rsid w:val="009A1D6B"/>
    <w:rsid w:val="009B147D"/>
    <w:rsid w:val="009B64DB"/>
    <w:rsid w:val="009C4B07"/>
    <w:rsid w:val="009E0462"/>
    <w:rsid w:val="009F697A"/>
    <w:rsid w:val="00A03491"/>
    <w:rsid w:val="00A25AB2"/>
    <w:rsid w:val="00A34996"/>
    <w:rsid w:val="00A41C9C"/>
    <w:rsid w:val="00A60644"/>
    <w:rsid w:val="00A77ABB"/>
    <w:rsid w:val="00AB021E"/>
    <w:rsid w:val="00AD6438"/>
    <w:rsid w:val="00AF1181"/>
    <w:rsid w:val="00B165DD"/>
    <w:rsid w:val="00B32C11"/>
    <w:rsid w:val="00B51189"/>
    <w:rsid w:val="00B53F99"/>
    <w:rsid w:val="00B674EB"/>
    <w:rsid w:val="00B7599E"/>
    <w:rsid w:val="00B944E2"/>
    <w:rsid w:val="00B97300"/>
    <w:rsid w:val="00BC7288"/>
    <w:rsid w:val="00BC7C8D"/>
    <w:rsid w:val="00BE13A5"/>
    <w:rsid w:val="00C51A8A"/>
    <w:rsid w:val="00C567FC"/>
    <w:rsid w:val="00C701B7"/>
    <w:rsid w:val="00C73086"/>
    <w:rsid w:val="00C91793"/>
    <w:rsid w:val="00CB7CB9"/>
    <w:rsid w:val="00CF1394"/>
    <w:rsid w:val="00CF1DE2"/>
    <w:rsid w:val="00D22DF6"/>
    <w:rsid w:val="00D76BE9"/>
    <w:rsid w:val="00D77C62"/>
    <w:rsid w:val="00D866FE"/>
    <w:rsid w:val="00DB468B"/>
    <w:rsid w:val="00DD4D68"/>
    <w:rsid w:val="00DF3F41"/>
    <w:rsid w:val="00DF56AE"/>
    <w:rsid w:val="00E3544C"/>
    <w:rsid w:val="00E70A2C"/>
    <w:rsid w:val="00E7128B"/>
    <w:rsid w:val="00E7323C"/>
    <w:rsid w:val="00E83E03"/>
    <w:rsid w:val="00E85ABB"/>
    <w:rsid w:val="00E90A75"/>
    <w:rsid w:val="00E979FA"/>
    <w:rsid w:val="00EB239D"/>
    <w:rsid w:val="00ED0D46"/>
    <w:rsid w:val="00F012BA"/>
    <w:rsid w:val="00F1232A"/>
    <w:rsid w:val="00F1311C"/>
    <w:rsid w:val="00F26381"/>
    <w:rsid w:val="00F36C75"/>
    <w:rsid w:val="00F47187"/>
    <w:rsid w:val="00F548AD"/>
    <w:rsid w:val="00F64EF4"/>
    <w:rsid w:val="00F72BC2"/>
    <w:rsid w:val="00F849CE"/>
    <w:rsid w:val="00F850B9"/>
    <w:rsid w:val="00F93EB5"/>
    <w:rsid w:val="00FA60B6"/>
    <w:rsid w:val="00FB7757"/>
    <w:rsid w:val="00FE77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10F06BBC"/>
  <w15:docId w15:val="{8657428E-9B6A-4116-92B7-8341F5D8FE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</w:pPr>
    <w:rPr>
      <w:sz w:val="24"/>
      <w:lang w:eastAsia="zh-CN"/>
    </w:rPr>
  </w:style>
  <w:style w:type="paragraph" w:styleId="Ttulo1">
    <w:name w:val="heading 1"/>
    <w:basedOn w:val="DisplayText"/>
    <w:next w:val="Normal"/>
    <w:link w:val="Ttulo1Char"/>
    <w:qFormat/>
    <w:pPr>
      <w:pageBreakBefore/>
      <w:numPr>
        <w:numId w:val="1"/>
      </w:numPr>
      <w:pBdr>
        <w:bottom w:val="single" w:sz="32" w:space="3" w:color="808080"/>
      </w:pBdr>
      <w:spacing w:after="240"/>
      <w:outlineLvl w:val="0"/>
    </w:pPr>
    <w:rPr>
      <w:b/>
      <w:smallCaps/>
      <w:sz w:val="32"/>
    </w:rPr>
  </w:style>
  <w:style w:type="paragraph" w:styleId="Ttulo2">
    <w:name w:val="heading 2"/>
    <w:basedOn w:val="DisplayText"/>
    <w:next w:val="Normal"/>
    <w:qFormat/>
    <w:pPr>
      <w:keepNext/>
      <w:numPr>
        <w:ilvl w:val="1"/>
        <w:numId w:val="1"/>
      </w:numPr>
      <w:spacing w:before="240" w:after="120"/>
      <w:outlineLvl w:val="1"/>
    </w:pPr>
    <w:rPr>
      <w:b/>
      <w:sz w:val="28"/>
    </w:rPr>
  </w:style>
  <w:style w:type="paragraph" w:styleId="Ttulo3">
    <w:name w:val="heading 3"/>
    <w:basedOn w:val="DisplayText"/>
    <w:next w:val="Normal"/>
    <w:link w:val="Ttulo3Char"/>
    <w:qFormat/>
    <w:pPr>
      <w:keepNext/>
      <w:numPr>
        <w:ilvl w:val="2"/>
        <w:numId w:val="1"/>
      </w:numPr>
      <w:spacing w:before="240" w:after="120"/>
      <w:outlineLvl w:val="2"/>
    </w:pPr>
    <w:rPr>
      <w:b/>
    </w:rPr>
  </w:style>
  <w:style w:type="paragraph" w:styleId="Ttulo4">
    <w:name w:val="heading 4"/>
    <w:basedOn w:val="DisplayText"/>
    <w:next w:val="Normal"/>
    <w:qFormat/>
    <w:pPr>
      <w:keepNext/>
      <w:numPr>
        <w:ilvl w:val="3"/>
        <w:numId w:val="1"/>
      </w:numPr>
      <w:spacing w:before="120"/>
      <w:outlineLvl w:val="3"/>
    </w:pPr>
    <w:rPr>
      <w:b/>
      <w:sz w:val="22"/>
    </w:rPr>
  </w:style>
  <w:style w:type="paragraph" w:styleId="Ttulo5">
    <w:name w:val="heading 5"/>
    <w:basedOn w:val="DisplayText"/>
    <w:next w:val="Normal"/>
    <w:qFormat/>
    <w:pPr>
      <w:keepNext/>
      <w:numPr>
        <w:ilvl w:val="4"/>
        <w:numId w:val="1"/>
      </w:numPr>
      <w:spacing w:before="20"/>
      <w:outlineLvl w:val="4"/>
    </w:pPr>
    <w:rPr>
      <w:b/>
      <w:smallCaps/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120" w:after="60"/>
      <w:outlineLvl w:val="5"/>
    </w:pPr>
    <w:rPr>
      <w:i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1">
    <w:name w:val="WW8Num1z1"/>
    <w:rPr>
      <w:b/>
      <w:i w:val="0"/>
    </w:rPr>
  </w:style>
  <w:style w:type="character" w:customStyle="1" w:styleId="WW8Num1z2">
    <w:name w:val="WW8Num1z2"/>
    <w:rPr>
      <w:color w:val="auto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 w:cs="Wingdings"/>
    </w:rPr>
  </w:style>
  <w:style w:type="character" w:customStyle="1" w:styleId="WW8Num3z0">
    <w:name w:val="WW8Num3z0"/>
    <w:rPr>
      <w:rFonts w:ascii="Symbol" w:hAnsi="Symbol" w:cs="Symbol"/>
    </w:rPr>
  </w:style>
  <w:style w:type="character" w:customStyle="1" w:styleId="WW8Num5z0">
    <w:name w:val="WW8Num5z0"/>
    <w:rPr>
      <w:rFonts w:ascii="Symbol" w:hAnsi="Symbol" w:cs="Symbol"/>
    </w:rPr>
  </w:style>
  <w:style w:type="character" w:customStyle="1" w:styleId="WW8Num6z0">
    <w:name w:val="WW8Num6z0"/>
    <w:rPr>
      <w:rFonts w:ascii="Wingdings" w:hAnsi="Wingdings" w:cs="Wingdings"/>
    </w:rPr>
  </w:style>
  <w:style w:type="character" w:customStyle="1" w:styleId="Fontepargpadro4">
    <w:name w:val="Fonte parág. padrão4"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Fontepargpadro3">
    <w:name w:val="Fonte parág. padrão3"/>
  </w:style>
  <w:style w:type="character" w:customStyle="1" w:styleId="WW-Absatz-Standardschriftart111">
    <w:name w:val="WW-Absatz-Standardschriftart111"/>
  </w:style>
  <w:style w:type="character" w:customStyle="1" w:styleId="WW8Num2z0">
    <w:name w:val="WW8Num2z0"/>
    <w:rPr>
      <w:rFonts w:ascii="Symbol" w:hAnsi="Symbol" w:cs="Symbol"/>
    </w:rPr>
  </w:style>
  <w:style w:type="character" w:customStyle="1" w:styleId="WW8Num4z0">
    <w:name w:val="WW8Num4z0"/>
    <w:rPr>
      <w:rFonts w:ascii="Symbol" w:hAnsi="Symbol" w:cs="Symbol"/>
    </w:rPr>
  </w:style>
  <w:style w:type="character" w:customStyle="1" w:styleId="WW-Absatz-Standardschriftart1111">
    <w:name w:val="WW-Absatz-Standardschriftart1111"/>
  </w:style>
  <w:style w:type="character" w:customStyle="1" w:styleId="Fontepargpadro2">
    <w:name w:val="Fonte parág. padrão2"/>
  </w:style>
  <w:style w:type="character" w:customStyle="1" w:styleId="WW-Absatz-Standardschriftart11111">
    <w:name w:val="WW-Absatz-Standardschriftart11111"/>
  </w:style>
  <w:style w:type="character" w:customStyle="1" w:styleId="WW-Absatz-Standardschriftart111111">
    <w:name w:val="WW-Absatz-Standardschriftart111111"/>
  </w:style>
  <w:style w:type="character" w:customStyle="1" w:styleId="WW-Absatz-Standardschriftart1111111">
    <w:name w:val="WW-Absatz-Standardschriftart1111111"/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 w:cs="Wingdings"/>
    </w:rPr>
  </w:style>
  <w:style w:type="character" w:customStyle="1" w:styleId="WW8Num3z3">
    <w:name w:val="WW8Num3z3"/>
    <w:rPr>
      <w:rFonts w:ascii="Symbol" w:hAnsi="Symbol" w:cs="Symbol"/>
    </w:rPr>
  </w:style>
  <w:style w:type="character" w:customStyle="1" w:styleId="WW8Num4z1">
    <w:name w:val="WW8Num4z1"/>
    <w:rPr>
      <w:b/>
      <w:i w:val="0"/>
    </w:rPr>
  </w:style>
  <w:style w:type="character" w:customStyle="1" w:styleId="WW8Num4z2">
    <w:name w:val="WW8Num4z2"/>
    <w:rPr>
      <w:color w:val="auto"/>
    </w:rPr>
  </w:style>
  <w:style w:type="character" w:customStyle="1" w:styleId="WW8Num5z1">
    <w:name w:val="WW8Num5z1"/>
    <w:rPr>
      <w:b/>
      <w:i w:val="0"/>
    </w:rPr>
  </w:style>
  <w:style w:type="character" w:customStyle="1" w:styleId="WW8Num5z2">
    <w:name w:val="WW8Num5z2"/>
    <w:rPr>
      <w:color w:val="auto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3">
    <w:name w:val="WW8Num6z3"/>
    <w:rPr>
      <w:rFonts w:ascii="Symbol" w:hAnsi="Symbol" w:cs="Symbol"/>
    </w:rPr>
  </w:style>
  <w:style w:type="character" w:customStyle="1" w:styleId="WW8Num8z1">
    <w:name w:val="WW8Num8z1"/>
    <w:rPr>
      <w:b/>
      <w:i w:val="0"/>
    </w:rPr>
  </w:style>
  <w:style w:type="character" w:customStyle="1" w:styleId="WW8Num8z2">
    <w:name w:val="WW8Num8z2"/>
    <w:rPr>
      <w:color w:val="auto"/>
    </w:rPr>
  </w:style>
  <w:style w:type="character" w:customStyle="1" w:styleId="WW8Num11z0">
    <w:name w:val="WW8Num11z0"/>
    <w:rPr>
      <w:rFonts w:ascii="Symbol" w:hAnsi="Symbol" w:cs="Symbol"/>
    </w:rPr>
  </w:style>
  <w:style w:type="character" w:customStyle="1" w:styleId="WW8Num11z1">
    <w:name w:val="WW8Num11z1"/>
    <w:rPr>
      <w:rFonts w:ascii="Courier New" w:hAnsi="Courier New" w:cs="Courier New"/>
    </w:rPr>
  </w:style>
  <w:style w:type="character" w:customStyle="1" w:styleId="WW8Num11z2">
    <w:name w:val="WW8Num11z2"/>
    <w:rPr>
      <w:rFonts w:ascii="Wingdings" w:hAnsi="Wingdings" w:cs="Wingdings"/>
    </w:rPr>
  </w:style>
  <w:style w:type="character" w:customStyle="1" w:styleId="WW8Num12z0">
    <w:name w:val="WW8Num12z0"/>
    <w:rPr>
      <w:rFonts w:ascii="Symbol" w:hAnsi="Symbol" w:cs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 w:cs="Wingdings"/>
    </w:rPr>
  </w:style>
  <w:style w:type="character" w:customStyle="1" w:styleId="WW8Num15z0">
    <w:name w:val="WW8Num15z0"/>
    <w:rPr>
      <w:rFonts w:ascii="Symbol" w:hAnsi="Symbol" w:cs="Symbol"/>
    </w:rPr>
  </w:style>
  <w:style w:type="character" w:customStyle="1" w:styleId="WW8Num15z1">
    <w:name w:val="WW8Num15z1"/>
    <w:rPr>
      <w:rFonts w:ascii="Courier New" w:hAnsi="Courier New" w:cs="Courier New"/>
    </w:rPr>
  </w:style>
  <w:style w:type="character" w:customStyle="1" w:styleId="WW8Num15z2">
    <w:name w:val="WW8Num15z2"/>
    <w:rPr>
      <w:rFonts w:ascii="Wingdings" w:hAnsi="Wingdings" w:cs="Wingdings"/>
    </w:rPr>
  </w:style>
  <w:style w:type="character" w:customStyle="1" w:styleId="WW8Num16z0">
    <w:name w:val="WW8Num16z0"/>
    <w:rPr>
      <w:rFonts w:ascii="Symbol" w:hAnsi="Symbol" w:cs="Symbol"/>
    </w:rPr>
  </w:style>
  <w:style w:type="character" w:customStyle="1" w:styleId="WW8Num16z1">
    <w:name w:val="WW8Num16z1"/>
    <w:rPr>
      <w:rFonts w:ascii="Courier New" w:hAnsi="Courier New" w:cs="Courier New"/>
    </w:rPr>
  </w:style>
  <w:style w:type="character" w:customStyle="1" w:styleId="WW8Num16z2">
    <w:name w:val="WW8Num16z2"/>
    <w:rPr>
      <w:rFonts w:ascii="Wingdings" w:hAnsi="Wingdings" w:cs="Wingdings"/>
    </w:rPr>
  </w:style>
  <w:style w:type="character" w:customStyle="1" w:styleId="WW8Num17z0">
    <w:name w:val="WW8Num17z0"/>
    <w:rPr>
      <w:rFonts w:ascii="Symbol" w:hAnsi="Symbol" w:cs="Symbol"/>
    </w:rPr>
  </w:style>
  <w:style w:type="character" w:customStyle="1" w:styleId="WW8Num17z1">
    <w:name w:val="WW8Num17z1"/>
    <w:rPr>
      <w:rFonts w:ascii="Courier New" w:hAnsi="Courier New" w:cs="Courier New"/>
    </w:rPr>
  </w:style>
  <w:style w:type="character" w:customStyle="1" w:styleId="WW8Num17z2">
    <w:name w:val="WW8Num17z2"/>
    <w:rPr>
      <w:rFonts w:ascii="Wingdings" w:hAnsi="Wingdings" w:cs="Wingdings"/>
    </w:rPr>
  </w:style>
  <w:style w:type="character" w:customStyle="1" w:styleId="WW8Num18z0">
    <w:name w:val="WW8Num18z0"/>
    <w:rPr>
      <w:rFonts w:ascii="Symbol" w:hAnsi="Symbol" w:cs="Symbol"/>
    </w:rPr>
  </w:style>
  <w:style w:type="character" w:customStyle="1" w:styleId="WW8Num18z1">
    <w:name w:val="WW8Num18z1"/>
    <w:rPr>
      <w:rFonts w:ascii="Courier New" w:hAnsi="Courier New" w:cs="Courier New"/>
    </w:rPr>
  </w:style>
  <w:style w:type="character" w:customStyle="1" w:styleId="WW8Num18z2">
    <w:name w:val="WW8Num18z2"/>
    <w:rPr>
      <w:rFonts w:ascii="Wingdings" w:hAnsi="Wingdings" w:cs="Wingdings"/>
    </w:rPr>
  </w:style>
  <w:style w:type="character" w:customStyle="1" w:styleId="WW8Num19z0">
    <w:name w:val="WW8Num19z0"/>
    <w:rPr>
      <w:rFonts w:ascii="Symbol" w:hAnsi="Symbol" w:cs="Symbol"/>
    </w:rPr>
  </w:style>
  <w:style w:type="character" w:customStyle="1" w:styleId="WW8Num19z1">
    <w:name w:val="WW8Num19z1"/>
    <w:rPr>
      <w:rFonts w:ascii="Courier New" w:hAnsi="Courier New" w:cs="Courier New"/>
    </w:rPr>
  </w:style>
  <w:style w:type="character" w:customStyle="1" w:styleId="WW8Num19z2">
    <w:name w:val="WW8Num19z2"/>
    <w:rPr>
      <w:rFonts w:ascii="Wingdings" w:hAnsi="Wingdings" w:cs="Wingdings"/>
    </w:rPr>
  </w:style>
  <w:style w:type="character" w:customStyle="1" w:styleId="WW8Num21z0">
    <w:name w:val="WW8Num21z0"/>
    <w:rPr>
      <w:rFonts w:ascii="Symbol" w:hAnsi="Symbol" w:cs="Symbol"/>
    </w:rPr>
  </w:style>
  <w:style w:type="character" w:customStyle="1" w:styleId="WW8Num21z1">
    <w:name w:val="WW8Num21z1"/>
    <w:rPr>
      <w:rFonts w:ascii="Courier New" w:hAnsi="Courier New" w:cs="Courier New"/>
    </w:rPr>
  </w:style>
  <w:style w:type="character" w:customStyle="1" w:styleId="WW8Num21z2">
    <w:name w:val="WW8Num21z2"/>
    <w:rPr>
      <w:rFonts w:ascii="Wingdings" w:hAnsi="Wingdings" w:cs="Wingdings"/>
    </w:rPr>
  </w:style>
  <w:style w:type="character" w:customStyle="1" w:styleId="WW8Num22z0">
    <w:name w:val="WW8Num22z0"/>
    <w:rPr>
      <w:rFonts w:ascii="Symbol" w:hAnsi="Symbol" w:cs="Symbol"/>
    </w:rPr>
  </w:style>
  <w:style w:type="character" w:customStyle="1" w:styleId="WW8NumSt18z0">
    <w:name w:val="WW8NumSt18z0"/>
    <w:rPr>
      <w:rFonts w:ascii="Tms Rmn" w:hAnsi="Tms Rmn" w:cs="Tms Rmn"/>
      <w:sz w:val="14"/>
    </w:rPr>
  </w:style>
  <w:style w:type="character" w:customStyle="1" w:styleId="Fontepargpadro1">
    <w:name w:val="Fonte parág. padrão1"/>
  </w:style>
  <w:style w:type="character" w:styleId="HiperlinkVisitado">
    <w:name w:val="FollowedHyperlink"/>
    <w:rPr>
      <w:color w:val="800080"/>
      <w:u w:val="single"/>
    </w:rPr>
  </w:style>
  <w:style w:type="character" w:styleId="Hyperlink">
    <w:name w:val="Hyperlink"/>
    <w:rPr>
      <w:color w:val="0000FF"/>
      <w:u w:val="single"/>
    </w:rPr>
  </w:style>
  <w:style w:type="character" w:styleId="Nmerodepgina">
    <w:name w:val="page number"/>
    <w:basedOn w:val="Fontepargpadro1"/>
  </w:style>
  <w:style w:type="character" w:customStyle="1" w:styleId="Caracteresdenotaderodap">
    <w:name w:val="Caracteres de nota de rodapé"/>
    <w:rPr>
      <w:sz w:val="14"/>
      <w:vertAlign w:val="superscript"/>
    </w:rPr>
  </w:style>
  <w:style w:type="character" w:customStyle="1" w:styleId="CommentChar">
    <w:name w:val="Comment Char"/>
    <w:rPr>
      <w:i/>
      <w:color w:val="0000FF"/>
      <w:sz w:val="24"/>
      <w:lang w:val="pt-BR" w:bidi="ar-SA"/>
    </w:rPr>
  </w:style>
  <w:style w:type="character" w:customStyle="1" w:styleId="Refdecomentrio1">
    <w:name w:val="Ref. de comentário1"/>
    <w:rPr>
      <w:sz w:val="16"/>
      <w:szCs w:val="16"/>
    </w:rPr>
  </w:style>
  <w:style w:type="character" w:customStyle="1" w:styleId="TextodecomentrioChar">
    <w:name w:val="Texto de comentário Char"/>
    <w:basedOn w:val="Fontepargpadro1"/>
  </w:style>
  <w:style w:type="character" w:customStyle="1" w:styleId="AssuntodocomentrioChar">
    <w:name w:val="Assunto do comentário Char"/>
    <w:rPr>
      <w:b/>
      <w:bCs/>
    </w:rPr>
  </w:style>
  <w:style w:type="character" w:customStyle="1" w:styleId="TextodebaloChar">
    <w:name w:val="Texto de balão Char"/>
    <w:rPr>
      <w:rFonts w:ascii="Tahoma" w:hAnsi="Tahoma" w:cs="Tahoma"/>
      <w:sz w:val="16"/>
      <w:szCs w:val="16"/>
    </w:rPr>
  </w:style>
  <w:style w:type="character" w:customStyle="1" w:styleId="Marcas">
    <w:name w:val="Marcas"/>
    <w:rPr>
      <w:rFonts w:ascii="OpenSymbol" w:eastAsia="OpenSymbol" w:hAnsi="OpenSymbol" w:cs="OpenSymbol"/>
    </w:rPr>
  </w:style>
  <w:style w:type="character" w:customStyle="1" w:styleId="Smbolosdenumerao">
    <w:name w:val="Símbolos de numeração"/>
  </w:style>
  <w:style w:type="character" w:customStyle="1" w:styleId="apple-converted-space">
    <w:name w:val="apple-converted-space"/>
  </w:style>
  <w:style w:type="character" w:customStyle="1" w:styleId="Vnculodendice">
    <w:name w:val="Vínculo de índice"/>
  </w:style>
  <w:style w:type="paragraph" w:customStyle="1" w:styleId="Ttulo40">
    <w:name w:val="Título4"/>
    <w:basedOn w:val="Ttulo11"/>
    <w:next w:val="Subttulo"/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rsid w:val="00A60644"/>
    <w:pPr>
      <w:suppressLineNumbers/>
      <w:spacing w:before="120" w:after="120"/>
      <w:jc w:val="center"/>
    </w:pPr>
    <w:rPr>
      <w:rFonts w:cs="Mangal"/>
      <w:i/>
      <w:iCs/>
      <w:szCs w:val="24"/>
    </w:rPr>
  </w:style>
  <w:style w:type="paragraph" w:customStyle="1" w:styleId="ndice">
    <w:name w:val="Índice"/>
    <w:basedOn w:val="Normal"/>
    <w:pPr>
      <w:suppressLineNumbers/>
    </w:pPr>
  </w:style>
  <w:style w:type="paragraph" w:customStyle="1" w:styleId="DisplayText">
    <w:name w:val="_Display Text"/>
    <w:pPr>
      <w:suppressAutoHyphens/>
    </w:pPr>
    <w:rPr>
      <w:rFonts w:ascii="Arial" w:eastAsia="Arial" w:hAnsi="Arial" w:cs="Arial"/>
      <w:sz w:val="24"/>
      <w:lang w:eastAsia="zh-CN"/>
    </w:rPr>
  </w:style>
  <w:style w:type="paragraph" w:customStyle="1" w:styleId="Ttulo30">
    <w:name w:val="Título3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3">
    <w:name w:val="Legenda3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20">
    <w:name w:val="Título2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2">
    <w:name w:val="Legenda2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11">
    <w:name w:val="Título1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1">
    <w:name w:val="Legenda1"/>
    <w:basedOn w:val="Normal"/>
    <w:next w:val="Normal"/>
    <w:pPr>
      <w:spacing w:before="120" w:after="120"/>
    </w:pPr>
    <w:rPr>
      <w:b/>
    </w:rPr>
  </w:style>
  <w:style w:type="paragraph" w:styleId="Subttulo">
    <w:name w:val="Subtitle"/>
    <w:basedOn w:val="Ttulo11"/>
    <w:next w:val="Corpodetexto"/>
    <w:qFormat/>
    <w:pPr>
      <w:jc w:val="center"/>
    </w:pPr>
    <w:rPr>
      <w:i/>
      <w:iCs/>
    </w:rPr>
  </w:style>
  <w:style w:type="paragraph" w:customStyle="1" w:styleId="Contents">
    <w:name w:val="Contents"/>
    <w:basedOn w:val="Ttulo1"/>
    <w:pPr>
      <w:numPr>
        <w:numId w:val="0"/>
      </w:numPr>
    </w:pPr>
  </w:style>
  <w:style w:type="paragraph" w:customStyle="1" w:styleId="Heading1-FormatOnly">
    <w:name w:val="Heading 1 - Format Only"/>
    <w:basedOn w:val="Ttulo1"/>
    <w:pPr>
      <w:numPr>
        <w:numId w:val="0"/>
      </w:numPr>
    </w:pPr>
  </w:style>
  <w:style w:type="paragraph" w:customStyle="1" w:styleId="Comment">
    <w:name w:val="Comment"/>
    <w:basedOn w:val="Normal"/>
    <w:rPr>
      <w:i/>
      <w:color w:val="0000FF"/>
    </w:rPr>
  </w:style>
  <w:style w:type="paragraph" w:customStyle="1" w:styleId="Title-Revision">
    <w:name w:val="Title - Revision"/>
    <w:basedOn w:val="Ttulo11"/>
    <w:pPr>
      <w:spacing w:before="720" w:after="240"/>
    </w:pPr>
  </w:style>
  <w:style w:type="paragraph" w:customStyle="1" w:styleId="Title-Date">
    <w:name w:val="Title - Date"/>
    <w:basedOn w:val="Ttulo11"/>
    <w:next w:val="Title-Revision"/>
    <w:pPr>
      <w:spacing w:after="720"/>
    </w:pPr>
  </w:style>
  <w:style w:type="paragraph" w:customStyle="1" w:styleId="Title-Name">
    <w:name w:val="Title - Name"/>
    <w:basedOn w:val="Ttulo11"/>
    <w:next w:val="Title-Filename"/>
    <w:pPr>
      <w:spacing w:before="480" w:after="720"/>
    </w:pPr>
  </w:style>
  <w:style w:type="paragraph" w:customStyle="1" w:styleId="Title-Filename">
    <w:name w:val="Title - Filename"/>
    <w:basedOn w:val="Ttulo11"/>
    <w:next w:val="Title-Date"/>
    <w:pPr>
      <w:spacing w:before="480" w:after="720"/>
    </w:pPr>
  </w:style>
  <w:style w:type="paragraph" w:customStyle="1" w:styleId="Table-ColHead">
    <w:name w:val="Table - Col. Head"/>
    <w:basedOn w:val="DisplayText"/>
    <w:qFormat/>
    <w:pPr>
      <w:keepNext/>
      <w:spacing w:before="60" w:after="60"/>
    </w:pPr>
    <w:rPr>
      <w:b/>
      <w:sz w:val="18"/>
    </w:rPr>
  </w:style>
  <w:style w:type="paragraph" w:customStyle="1" w:styleId="Table-Text">
    <w:name w:val="Table - Text"/>
    <w:basedOn w:val="Normal"/>
    <w:pPr>
      <w:spacing w:before="60" w:after="60"/>
    </w:pPr>
  </w:style>
  <w:style w:type="paragraph" w:styleId="Sumrio1">
    <w:name w:val="toc 1"/>
    <w:basedOn w:val="Normal"/>
    <w:next w:val="Normal"/>
    <w:uiPriority w:val="39"/>
    <w:pPr>
      <w:tabs>
        <w:tab w:val="right" w:leader="dot" w:pos="8640"/>
      </w:tabs>
      <w:spacing w:before="240" w:after="120"/>
    </w:pPr>
    <w:rPr>
      <w:b/>
      <w:smallCaps/>
    </w:rPr>
  </w:style>
  <w:style w:type="paragraph" w:styleId="Sumrio2">
    <w:name w:val="toc 2"/>
    <w:basedOn w:val="Normal"/>
    <w:next w:val="Normal"/>
    <w:uiPriority w:val="39"/>
    <w:pPr>
      <w:tabs>
        <w:tab w:val="right" w:leader="dot" w:pos="8640"/>
      </w:tabs>
    </w:pPr>
    <w:rPr>
      <w:smallCaps/>
    </w:rPr>
  </w:style>
  <w:style w:type="paragraph" w:styleId="Sumrio3">
    <w:name w:val="toc 3"/>
    <w:basedOn w:val="Normal"/>
    <w:next w:val="Normal"/>
    <w:uiPriority w:val="39"/>
    <w:pPr>
      <w:tabs>
        <w:tab w:val="right" w:leader="dot" w:pos="8640"/>
      </w:tabs>
      <w:ind w:left="360"/>
    </w:pPr>
    <w:rPr>
      <w:i/>
    </w:rPr>
  </w:style>
  <w:style w:type="paragraph" w:styleId="Cabealho">
    <w:name w:val="header"/>
    <w:basedOn w:val="Normal"/>
    <w:pPr>
      <w:pBdr>
        <w:bottom w:val="single" w:sz="4" w:space="1" w:color="000000"/>
      </w:pBdr>
      <w:tabs>
        <w:tab w:val="center" w:pos="3960"/>
        <w:tab w:val="right" w:pos="8280"/>
      </w:tabs>
    </w:pPr>
    <w:rPr>
      <w:sz w:val="18"/>
    </w:rPr>
  </w:style>
  <w:style w:type="paragraph" w:styleId="Rodap">
    <w:name w:val="footer"/>
    <w:basedOn w:val="Normal"/>
    <w:pPr>
      <w:pBdr>
        <w:top w:val="single" w:sz="4" w:space="1" w:color="000000"/>
      </w:pBdr>
      <w:tabs>
        <w:tab w:val="center" w:pos="4320"/>
        <w:tab w:val="right" w:pos="8280"/>
      </w:tabs>
    </w:pPr>
    <w:rPr>
      <w:sz w:val="18"/>
    </w:rPr>
  </w:style>
  <w:style w:type="paragraph" w:customStyle="1" w:styleId="Textoembloco1">
    <w:name w:val="Texto em bloco1"/>
    <w:basedOn w:val="Normal"/>
    <w:pPr>
      <w:ind w:left="708" w:right="-322"/>
    </w:pPr>
  </w:style>
  <w:style w:type="paragraph" w:customStyle="1" w:styleId="ndicedeilustraes1">
    <w:name w:val="Índice de ilustrações1"/>
    <w:basedOn w:val="Normal"/>
    <w:next w:val="Normal"/>
    <w:pPr>
      <w:ind w:left="400" w:hanging="400"/>
    </w:pPr>
  </w:style>
  <w:style w:type="paragraph" w:customStyle="1" w:styleId="MapadoDocumento1">
    <w:name w:val="Mapa do Documento1"/>
    <w:basedOn w:val="Normal"/>
    <w:pPr>
      <w:shd w:val="clear" w:color="auto" w:fill="000080"/>
    </w:pPr>
    <w:rPr>
      <w:rFonts w:ascii="Tahoma" w:hAnsi="Tahoma" w:cs="Tahoma"/>
    </w:rPr>
  </w:style>
  <w:style w:type="paragraph" w:customStyle="1" w:styleId="Table-Heading">
    <w:name w:val="Table - Heading"/>
    <w:basedOn w:val="DisplayText"/>
    <w:next w:val="Normal"/>
    <w:pPr>
      <w:keepNext/>
      <w:pBdr>
        <w:bottom w:val="single" w:sz="32" w:space="3" w:color="C0C0C0"/>
      </w:pBdr>
      <w:spacing w:before="120"/>
    </w:pPr>
    <w:rPr>
      <w:b/>
      <w:sz w:val="20"/>
    </w:rPr>
  </w:style>
  <w:style w:type="paragraph" w:customStyle="1" w:styleId="ActionItem">
    <w:name w:val="Action Item"/>
    <w:basedOn w:val="Normal"/>
    <w:pPr>
      <w:numPr>
        <w:numId w:val="7"/>
      </w:numPr>
      <w:spacing w:after="120"/>
    </w:pPr>
  </w:style>
  <w:style w:type="paragraph" w:customStyle="1" w:styleId="Bibliografia1">
    <w:name w:val="Bibliografia1"/>
    <w:pPr>
      <w:suppressAutoHyphens/>
      <w:spacing w:after="120" w:line="240" w:lineRule="exact"/>
      <w:ind w:left="360" w:hanging="360"/>
    </w:pPr>
    <w:rPr>
      <w:rFonts w:eastAsia="Arial"/>
      <w:sz w:val="22"/>
      <w:lang w:val="en-US" w:eastAsia="zh-CN"/>
    </w:rPr>
  </w:style>
  <w:style w:type="paragraph" w:customStyle="1" w:styleId="Comment0">
    <w:name w:val="_Comment"/>
    <w:basedOn w:val="Normal"/>
    <w:next w:val="Normal"/>
    <w:pPr>
      <w:spacing w:after="240"/>
    </w:pPr>
    <w:rPr>
      <w:i/>
      <w:vanish/>
      <w:color w:val="808080"/>
    </w:rPr>
  </w:style>
  <w:style w:type="paragraph" w:customStyle="1" w:styleId="Code">
    <w:name w:val="Code"/>
    <w:basedOn w:val="Normal"/>
    <w:pPr>
      <w:keepNext/>
      <w:ind w:right="-1080"/>
    </w:pPr>
    <w:rPr>
      <w:rFonts w:ascii="Lucida Sans Typewriter" w:hAnsi="Lucida Sans Typewriter" w:cs="Lucida Sans Typewriter"/>
      <w:spacing w:val="-5"/>
      <w:sz w:val="18"/>
    </w:rPr>
  </w:style>
  <w:style w:type="paragraph" w:customStyle="1" w:styleId="CodeTitle">
    <w:name w:val="Code Title"/>
    <w:basedOn w:val="Code"/>
    <w:next w:val="Code"/>
    <w:pPr>
      <w:pBdr>
        <w:bottom w:val="single" w:sz="32" w:space="1" w:color="808080"/>
      </w:pBdr>
      <w:spacing w:after="60"/>
      <w:ind w:right="0"/>
    </w:pPr>
    <w:rPr>
      <w:rFonts w:ascii="Arial" w:hAnsi="Arial" w:cs="Arial"/>
      <w:b/>
      <w:sz w:val="20"/>
    </w:rPr>
  </w:style>
  <w:style w:type="paragraph" w:customStyle="1" w:styleId="Table-Source">
    <w:name w:val="Table - Source"/>
    <w:basedOn w:val="Normal"/>
    <w:next w:val="Normal"/>
    <w:pPr>
      <w:pBdr>
        <w:top w:val="single" w:sz="8" w:space="1" w:color="000000"/>
      </w:pBdr>
      <w:spacing w:after="120"/>
    </w:pPr>
    <w:rPr>
      <w:i/>
      <w:sz w:val="18"/>
    </w:rPr>
  </w:style>
  <w:style w:type="paragraph" w:customStyle="1" w:styleId="Note">
    <w:name w:val="Note"/>
    <w:basedOn w:val="Normal"/>
    <w:pPr>
      <w:pBdr>
        <w:top w:val="double" w:sz="1" w:space="3" w:color="FF0000"/>
        <w:left w:val="double" w:sz="1" w:space="3" w:color="FF0000"/>
        <w:bottom w:val="double" w:sz="1" w:space="3" w:color="FF0000"/>
        <w:right w:val="double" w:sz="1" w:space="3" w:color="FF0000"/>
      </w:pBdr>
      <w:spacing w:after="120"/>
    </w:pPr>
    <w:rPr>
      <w:vanish/>
      <w:color w:val="FF0000"/>
    </w:rPr>
  </w:style>
  <w:style w:type="paragraph" w:customStyle="1" w:styleId="Deliverable">
    <w:name w:val="Deliverable"/>
    <w:basedOn w:val="Normal"/>
    <w:pPr>
      <w:numPr>
        <w:numId w:val="8"/>
      </w:numPr>
      <w:spacing w:after="60"/>
    </w:pPr>
    <w:rPr>
      <w:sz w:val="20"/>
    </w:rPr>
  </w:style>
  <w:style w:type="paragraph" w:customStyle="1" w:styleId="PullQuote">
    <w:name w:val="Pull Quote"/>
    <w:basedOn w:val="Normal"/>
    <w:pPr>
      <w:pBdr>
        <w:top w:val="single" w:sz="8" w:space="12" w:color="000000"/>
        <w:left w:val="single" w:sz="4" w:space="12" w:color="FFFFFF"/>
        <w:bottom w:val="single" w:sz="4" w:space="12" w:color="000000"/>
        <w:right w:val="single" w:sz="4" w:space="12" w:color="FFFFFF"/>
      </w:pBdr>
      <w:shd w:val="clear" w:color="auto" w:fill="E5E5E5"/>
      <w:spacing w:before="120" w:after="240" w:line="288" w:lineRule="auto"/>
      <w:ind w:left="144" w:right="144"/>
      <w:jc w:val="center"/>
    </w:pPr>
    <w:rPr>
      <w:b/>
      <w:i/>
    </w:rPr>
  </w:style>
  <w:style w:type="paragraph" w:customStyle="1" w:styleId="TableText">
    <w:name w:val="Table Text"/>
    <w:basedOn w:val="Normal"/>
    <w:pPr>
      <w:spacing w:before="60" w:after="60" w:line="480" w:lineRule="auto"/>
    </w:pPr>
  </w:style>
  <w:style w:type="paragraph" w:customStyle="1" w:styleId="InfoBlue">
    <w:name w:val="InfoBlue"/>
    <w:basedOn w:val="Normal"/>
    <w:next w:val="Corpodetexto"/>
    <w:pPr>
      <w:widowControl w:val="0"/>
      <w:spacing w:after="120" w:line="240" w:lineRule="atLeast"/>
    </w:pPr>
    <w:rPr>
      <w:i/>
      <w:color w:val="0000FF"/>
      <w:sz w:val="20"/>
      <w:lang w:val="en-US"/>
    </w:rPr>
  </w:style>
  <w:style w:type="paragraph" w:customStyle="1" w:styleId="Corpodetexto21">
    <w:name w:val="Corpo de texto 21"/>
    <w:basedOn w:val="Normal"/>
    <w:pPr>
      <w:spacing w:before="60" w:after="60"/>
      <w:jc w:val="center"/>
    </w:pPr>
    <w:rPr>
      <w:i/>
      <w:color w:val="0000FF"/>
    </w:rPr>
  </w:style>
  <w:style w:type="paragraph" w:customStyle="1" w:styleId="infoblue0">
    <w:name w:val="infoblue"/>
    <w:basedOn w:val="Normal"/>
    <w:pPr>
      <w:spacing w:before="100" w:after="100" w:line="240" w:lineRule="atLeast"/>
    </w:pPr>
    <w:rPr>
      <w:i/>
      <w:iCs/>
      <w:color w:val="0000FF"/>
      <w:sz w:val="20"/>
    </w:rPr>
  </w:style>
  <w:style w:type="paragraph" w:styleId="Sumrio4">
    <w:name w:val="toc 4"/>
    <w:basedOn w:val="Normal"/>
    <w:next w:val="Normal"/>
    <w:uiPriority w:val="39"/>
    <w:pPr>
      <w:ind w:left="720"/>
    </w:pPr>
  </w:style>
  <w:style w:type="paragraph" w:customStyle="1" w:styleId="NormalJustificado">
    <w:name w:val="Normal + Justificado"/>
    <w:basedOn w:val="Normal"/>
    <w:rPr>
      <w:rFonts w:ascii="Arial" w:hAnsi="Arial" w:cs="Arial"/>
    </w:rPr>
  </w:style>
  <w:style w:type="paragraph" w:customStyle="1" w:styleId="Textodecomentrio1">
    <w:name w:val="Texto de comentário1"/>
    <w:basedOn w:val="Normal"/>
    <w:rPr>
      <w:sz w:val="20"/>
    </w:rPr>
  </w:style>
  <w:style w:type="paragraph" w:styleId="Assuntodocomentrio">
    <w:name w:val="annotation subject"/>
    <w:basedOn w:val="Textodecomentrio1"/>
    <w:next w:val="Textodecomentrio1"/>
    <w:rPr>
      <w:b/>
      <w:bCs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Contedodetabela">
    <w:name w:val="Conteúdo de tabela"/>
    <w:basedOn w:val="Normal"/>
    <w:pPr>
      <w:suppressLineNumbers/>
    </w:p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etabela">
    <w:name w:val="Título de tabela"/>
    <w:basedOn w:val="Contedodetabela"/>
    <w:pPr>
      <w:jc w:val="center"/>
    </w:pPr>
    <w:rPr>
      <w:b/>
      <w:bCs/>
    </w:rPr>
  </w:style>
  <w:style w:type="paragraph" w:styleId="Sumrio5">
    <w:name w:val="toc 5"/>
    <w:basedOn w:val="ndice"/>
    <w:pPr>
      <w:tabs>
        <w:tab w:val="right" w:leader="dot" w:pos="8506"/>
      </w:tabs>
      <w:ind w:left="1132"/>
    </w:pPr>
  </w:style>
  <w:style w:type="paragraph" w:styleId="Sumrio6">
    <w:name w:val="toc 6"/>
    <w:basedOn w:val="ndice"/>
    <w:pPr>
      <w:tabs>
        <w:tab w:val="right" w:leader="dot" w:pos="8223"/>
      </w:tabs>
      <w:ind w:left="1415"/>
    </w:pPr>
  </w:style>
  <w:style w:type="paragraph" w:styleId="Sumrio7">
    <w:name w:val="toc 7"/>
    <w:basedOn w:val="ndice"/>
    <w:pPr>
      <w:tabs>
        <w:tab w:val="right" w:leader="dot" w:pos="7940"/>
      </w:tabs>
      <w:ind w:left="1698"/>
    </w:pPr>
  </w:style>
  <w:style w:type="paragraph" w:styleId="Sumrio8">
    <w:name w:val="toc 8"/>
    <w:basedOn w:val="ndice"/>
    <w:pPr>
      <w:tabs>
        <w:tab w:val="right" w:leader="dot" w:pos="7657"/>
      </w:tabs>
      <w:ind w:left="1981"/>
    </w:pPr>
  </w:style>
  <w:style w:type="paragraph" w:styleId="Sumrio9">
    <w:name w:val="toc 9"/>
    <w:basedOn w:val="ndice"/>
    <w:pPr>
      <w:tabs>
        <w:tab w:val="right" w:leader="dot" w:pos="7374"/>
      </w:tabs>
      <w:ind w:left="2264"/>
    </w:pPr>
  </w:style>
  <w:style w:type="paragraph" w:customStyle="1" w:styleId="Sumrio10">
    <w:name w:val="Sumário 10"/>
    <w:basedOn w:val="ndice"/>
    <w:pPr>
      <w:tabs>
        <w:tab w:val="right" w:leader="dot" w:pos="7091"/>
      </w:tabs>
      <w:ind w:left="2547"/>
    </w:pPr>
  </w:style>
  <w:style w:type="paragraph" w:styleId="PargrafodaLista">
    <w:name w:val="List Paragraph"/>
    <w:basedOn w:val="Normal"/>
    <w:qFormat/>
    <w:pPr>
      <w:ind w:left="708"/>
    </w:pPr>
  </w:style>
  <w:style w:type="paragraph" w:customStyle="1" w:styleId="Ttulo10">
    <w:name w:val="Título 10"/>
    <w:basedOn w:val="Ttulo20"/>
    <w:next w:val="Corpodetexto"/>
    <w:pPr>
      <w:numPr>
        <w:numId w:val="2"/>
      </w:numPr>
    </w:pPr>
    <w:rPr>
      <w:b/>
      <w:bCs/>
      <w:sz w:val="21"/>
      <w:szCs w:val="21"/>
    </w:rPr>
  </w:style>
  <w:style w:type="paragraph" w:styleId="ndicedeilustraes">
    <w:name w:val="table of figures"/>
    <w:basedOn w:val="Normal"/>
    <w:next w:val="Normal"/>
    <w:uiPriority w:val="99"/>
    <w:unhideWhenUsed/>
    <w:rsid w:val="000613CF"/>
  </w:style>
  <w:style w:type="paragraph" w:customStyle="1" w:styleId="Figura">
    <w:name w:val="Figura"/>
    <w:basedOn w:val="Legenda"/>
    <w:rsid w:val="00A60644"/>
  </w:style>
  <w:style w:type="character" w:customStyle="1" w:styleId="Ttulo3Char">
    <w:name w:val="Título 3 Char"/>
    <w:basedOn w:val="Fontepargpadro"/>
    <w:link w:val="Ttulo3"/>
    <w:rsid w:val="009F697A"/>
    <w:rPr>
      <w:rFonts w:ascii="Arial" w:eastAsia="Arial" w:hAnsi="Arial" w:cs="Arial"/>
      <w:b/>
      <w:sz w:val="24"/>
      <w:lang w:eastAsia="zh-CN"/>
    </w:rPr>
  </w:style>
  <w:style w:type="table" w:styleId="Tabelacomgrade">
    <w:name w:val="Table Grid"/>
    <w:basedOn w:val="Tabelanormal"/>
    <w:uiPriority w:val="59"/>
    <w:rsid w:val="00FB775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Refdecomentrio">
    <w:name w:val="annotation reference"/>
    <w:basedOn w:val="Fontepargpadro"/>
    <w:uiPriority w:val="99"/>
    <w:semiHidden/>
    <w:unhideWhenUsed/>
    <w:rsid w:val="00240BB3"/>
    <w:rPr>
      <w:sz w:val="16"/>
      <w:szCs w:val="16"/>
    </w:rPr>
  </w:style>
  <w:style w:type="paragraph" w:styleId="Textodecomentrio">
    <w:name w:val="annotation text"/>
    <w:basedOn w:val="Normal"/>
    <w:link w:val="TextodecomentrioChar1"/>
    <w:uiPriority w:val="99"/>
    <w:semiHidden/>
    <w:unhideWhenUsed/>
    <w:rsid w:val="00240BB3"/>
    <w:rPr>
      <w:sz w:val="20"/>
    </w:rPr>
  </w:style>
  <w:style w:type="character" w:customStyle="1" w:styleId="TextodecomentrioChar1">
    <w:name w:val="Texto de comentário Char1"/>
    <w:basedOn w:val="Fontepargpadro"/>
    <w:link w:val="Textodecomentrio"/>
    <w:uiPriority w:val="99"/>
    <w:semiHidden/>
    <w:rsid w:val="00240BB3"/>
    <w:rPr>
      <w:lang w:eastAsia="zh-CN"/>
    </w:rPr>
  </w:style>
  <w:style w:type="table" w:customStyle="1" w:styleId="TableGridLight1">
    <w:name w:val="Table Grid Light1"/>
    <w:basedOn w:val="Tabelanormal"/>
    <w:uiPriority w:val="40"/>
    <w:rsid w:val="003A2D40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aragraph">
    <w:name w:val="paragraph"/>
    <w:basedOn w:val="Normal"/>
    <w:rsid w:val="003A2D40"/>
    <w:pPr>
      <w:suppressAutoHyphens w:val="0"/>
      <w:spacing w:before="100" w:beforeAutospacing="1" w:after="100" w:afterAutospacing="1"/>
    </w:pPr>
    <w:rPr>
      <w:szCs w:val="24"/>
      <w:lang w:eastAsia="pt-BR"/>
    </w:rPr>
  </w:style>
  <w:style w:type="character" w:customStyle="1" w:styleId="normaltextrun">
    <w:name w:val="normaltextrun"/>
    <w:basedOn w:val="Fontepargpadro"/>
    <w:rsid w:val="003A2D40"/>
  </w:style>
  <w:style w:type="character" w:customStyle="1" w:styleId="eop">
    <w:name w:val="eop"/>
    <w:basedOn w:val="Fontepargpadro"/>
    <w:rsid w:val="003A2D40"/>
  </w:style>
  <w:style w:type="character" w:customStyle="1" w:styleId="spellingerror">
    <w:name w:val="spellingerror"/>
    <w:basedOn w:val="Fontepargpadro"/>
    <w:rsid w:val="003A2D40"/>
  </w:style>
  <w:style w:type="character" w:customStyle="1" w:styleId="Ttulo1Char">
    <w:name w:val="Título 1 Char"/>
    <w:basedOn w:val="Fontepargpadro"/>
    <w:link w:val="Ttulo1"/>
    <w:rsid w:val="00250BA3"/>
    <w:rPr>
      <w:rFonts w:ascii="Arial" w:eastAsia="Arial" w:hAnsi="Arial" w:cs="Arial"/>
      <w:b/>
      <w:smallCaps/>
      <w:sz w:val="3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image" Target="media/image1.png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25" Type="http://schemas.openxmlformats.org/officeDocument/2006/relationships/image" Target="media/image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10" Type="http://schemas.openxmlformats.org/officeDocument/2006/relationships/header" Target="header2.xml"/><Relationship Id="rId19" Type="http://schemas.openxmlformats.org/officeDocument/2006/relationships/image" Target="media/image2.png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E9403C-5124-4E6A-B902-B70BE5F7D7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21</Pages>
  <Words>1546</Words>
  <Characters>8352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Sistema</vt:lpstr>
    </vt:vector>
  </TitlesOfParts>
  <Company/>
  <LinksUpToDate>false</LinksUpToDate>
  <CharactersWithSpaces>9879</CharactersWithSpaces>
  <SharedDoc>false</SharedDoc>
  <HLinks>
    <vt:vector size="6" baseType="variant">
      <vt:variant>
        <vt:i4>1704004</vt:i4>
      </vt:variant>
      <vt:variant>
        <vt:i4>3</vt:i4>
      </vt:variant>
      <vt:variant>
        <vt:i4>0</vt:i4>
      </vt:variant>
      <vt:variant>
        <vt:i4>5</vt:i4>
      </vt:variant>
      <vt:variant>
        <vt:lpwstr>http://www.inatel.br/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Sistema</dc:title>
  <dc:subject>Artefato integrante do PDSE 1.0</dc:subject>
  <dc:creator>valeska</dc:creator>
  <cp:lastModifiedBy>Pedro .</cp:lastModifiedBy>
  <cp:revision>6</cp:revision>
  <cp:lastPrinted>2017-01-30T15:48:00Z</cp:lastPrinted>
  <dcterms:created xsi:type="dcterms:W3CDTF">2017-07-11T23:10:00Z</dcterms:created>
  <dcterms:modified xsi:type="dcterms:W3CDTF">2017-08-13T20:12:00Z</dcterms:modified>
</cp:coreProperties>
</file>